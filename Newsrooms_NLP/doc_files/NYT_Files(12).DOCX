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1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360" w:line="260" w:lineRule="atLeast"/>
        <w:rPr>
          <w:lang w:val="en-US" w:eastAsia="en-US" w:bidi="ar-SA"/>
        </w:rPr>
      </w:pPr>
      <w:r>
        <w:rPr>
          <w:rFonts w:ascii="Arial" w:eastAsia="Arial" w:hAnsi="Arial" w:cs="Arial"/>
          <w:b/>
          <w:color w:val="000000"/>
          <w:sz w:val="20"/>
          <w:lang w:val="en-US" w:eastAsia="en-US" w:bidi="ar-SA"/>
        </w:rPr>
        <w:t xml:space="preserve">User Name: </w:t>
      </w:r>
      <w:r>
        <w:rPr>
          <w:rFonts w:ascii="Arial" w:eastAsia="Arial" w:hAnsi="Arial" w:cs="Arial"/>
          <w:color w:val="000000"/>
          <w:sz w:val="20"/>
          <w:lang w:val="en-US" w:eastAsia="en-US" w:bidi="ar-SA"/>
        </w:rPr>
        <w:t>Do Eon Lee</w: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May 30, 2019 11:26:00 PM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89934654</w:t>
      </w:r>
    </w:p>
    <w:p>
      <w:pPr>
        <w:spacing w:before="360" w:line="360" w:lineRule="atLeast"/>
        <w:jc w:val="both"/>
        <w:rPr>
          <w:lang w:val="en-US" w:eastAsia="en-US" w:bidi="ar-SA"/>
        </w:rPr>
      </w:pPr>
      <w:r>
        <w:rPr>
          <w:rFonts w:ascii="Arial" w:eastAsia="Arial" w:hAnsi="Arial" w:cs="Arial"/>
          <w:b/>
          <w:color w:val="000000"/>
          <w:lang w:val="en-US" w:eastAsia="en-US" w:bidi="ar-SA"/>
        </w:rPr>
        <w:t>Documents (12)</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David Cameron Renews Push to Reach E.U. Membership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ABC;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lang w:val="en-US" w:eastAsia="en-US" w:bidi="ar-SA"/>
          </w:rPr>
          <w:t xml:space="preserve"> </w:t>
        </w:r>
      </w:hyperlink>
      <w:hyperlink r:id="rId6" w:history="1">
        <w:r>
          <w:rPr>
            <w:rFonts w:ascii="Arial" w:eastAsia="Arial" w:hAnsi="Arial" w:cs="Arial"/>
            <w:i/>
            <w:color w:val="0077CC"/>
            <w:sz w:val="20"/>
            <w:u w:val="single"/>
            <w:lang w:val="en-US" w:eastAsia="en-US" w:bidi="ar-SA"/>
          </w:rPr>
          <w:t>Cameron's Referendum Gamble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ABC;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lang w:val="en-US" w:eastAsia="en-US" w:bidi="ar-SA"/>
          </w:rPr>
          <w:t xml:space="preserve"> </w:t>
        </w:r>
      </w:hyperlink>
      <w:hyperlink r:id="rId7" w:history="1">
        <w:r>
          <w:rPr>
            <w:rFonts w:ascii="Arial" w:eastAsia="Arial" w:hAnsi="Arial" w:cs="Arial"/>
            <w:i/>
            <w:color w:val="0077CC"/>
            <w:sz w:val="20"/>
            <w:u w:val="single"/>
            <w:lang w:val="en-US" w:eastAsia="en-US" w:bidi="ar-SA"/>
          </w:rPr>
          <w:t>David Cameron, Urging Against 'Brexit,' Focuses on Security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ABC;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lang w:val="en-US" w:eastAsia="en-US" w:bidi="ar-SA"/>
          </w:rPr>
          <w:t xml:space="preserve"> </w:t>
        </w:r>
      </w:hyperlink>
      <w:hyperlink r:id="rId8" w:history="1">
        <w:r>
          <w:rPr>
            <w:rFonts w:ascii="Arial" w:eastAsia="Arial" w:hAnsi="Arial" w:cs="Arial"/>
            <w:i/>
            <w:color w:val="0077CC"/>
            <w:sz w:val="20"/>
            <w:u w:val="single"/>
            <w:lang w:val="en-US" w:eastAsia="en-US" w:bidi="ar-SA"/>
          </w:rPr>
          <w:t>Britain's Youth Versus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ABC;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lang w:val="en-US" w:eastAsia="en-US" w:bidi="ar-SA"/>
          </w:rPr>
          <w:t xml:space="preserve"> </w:t>
        </w:r>
      </w:hyperlink>
      <w:hyperlink r:id="rId9" w:history="1">
        <w:r>
          <w:rPr>
            <w:rFonts w:ascii="Arial" w:eastAsia="Arial" w:hAnsi="Arial" w:cs="Arial"/>
            <w:i/>
            <w:color w:val="0077CC"/>
            <w:sz w:val="20"/>
            <w:u w:val="single"/>
            <w:lang w:val="en-US" w:eastAsia="en-US" w:bidi="ar-SA"/>
          </w:rPr>
          <w:t>David Cameron Says Leaving E.U. Would Hobble British Economy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ABC;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lang w:val="en-US" w:eastAsia="en-US" w:bidi="ar-SA"/>
          </w:rPr>
          <w:t xml:space="preserve"> </w:t>
        </w:r>
      </w:hyperlink>
      <w:hyperlink r:id="rId10" w:history="1">
        <w:r>
          <w:rPr>
            <w:rFonts w:ascii="Arial" w:eastAsia="Arial" w:hAnsi="Arial" w:cs="Arial"/>
            <w:i/>
            <w:color w:val="0077CC"/>
            <w:sz w:val="20"/>
            <w:u w:val="single"/>
            <w:lang w:val="en-US" w:eastAsia="en-US" w:bidi="ar-SA"/>
          </w:rPr>
          <w:t>Race for Britain's Prime Minister Down to Theresa May and Andrea Leadsom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ABC;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lang w:val="en-US" w:eastAsia="en-US" w:bidi="ar-SA"/>
          </w:rPr>
          <w:t xml:space="preserve"> </w:t>
        </w:r>
      </w:hyperlink>
      <w:hyperlink r:id="rId11" w:history="1">
        <w:r>
          <w:rPr>
            <w:rFonts w:ascii="Arial" w:eastAsia="Arial" w:hAnsi="Arial" w:cs="Arial"/>
            <w:i/>
            <w:color w:val="0077CC"/>
            <w:sz w:val="20"/>
            <w:u w:val="single"/>
            <w:lang w:val="en-US" w:eastAsia="en-US" w:bidi="ar-SA"/>
          </w:rPr>
          <w:t>Only Britain could leave the 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ABC;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lang w:val="en-US" w:eastAsia="en-US" w:bidi="ar-SA"/>
          </w:rPr>
          <w:t xml:space="preserve"> </w:t>
        </w:r>
      </w:hyperlink>
      <w:hyperlink r:id="rId12" w:history="1">
        <w:r>
          <w:rPr>
            <w:rFonts w:ascii="Arial" w:eastAsia="Arial" w:hAnsi="Arial" w:cs="Arial"/>
            <w:i/>
            <w:color w:val="0077CC"/>
            <w:sz w:val="20"/>
            <w:u w:val="single"/>
            <w:lang w:val="en-US" w:eastAsia="en-US" w:bidi="ar-SA"/>
          </w:rPr>
          <w:t>Cameron Is Hustled Out, but the Cat Stays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ABC;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lang w:val="en-US" w:eastAsia="en-US" w:bidi="ar-SA"/>
          </w:rPr>
          <w:t xml:space="preserve"> </w:t>
        </w:r>
      </w:hyperlink>
      <w:hyperlink r:id="rId13" w:history="1">
        <w:r>
          <w:rPr>
            <w:rFonts w:ascii="Arial" w:eastAsia="Arial" w:hAnsi="Arial" w:cs="Arial"/>
            <w:i/>
            <w:color w:val="0077CC"/>
            <w:sz w:val="20"/>
            <w:u w:val="single"/>
            <w:lang w:val="en-US" w:eastAsia="en-US" w:bidi="ar-SA"/>
          </w:rPr>
          <w:t>Theresa May to the Rescue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ABC;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lang w:val="en-US" w:eastAsia="en-US" w:bidi="ar-SA"/>
          </w:rPr>
          <w:t xml:space="preserve"> </w:t>
        </w:r>
      </w:hyperlink>
      <w:hyperlink r:id="rId14" w:history="1">
        <w:r>
          <w:rPr>
            <w:rFonts w:ascii="Arial" w:eastAsia="Arial" w:hAnsi="Arial" w:cs="Arial"/>
            <w:i/>
            <w:color w:val="0077CC"/>
            <w:sz w:val="20"/>
            <w:u w:val="single"/>
            <w:lang w:val="en-US" w:eastAsia="en-US" w:bidi="ar-SA"/>
          </w:rPr>
          <w:t>2 Months After 'Brexit' Vote, Britain's Push to Leave E.U. Is a Muddle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ABC;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lang w:val="en-US" w:eastAsia="en-US" w:bidi="ar-SA"/>
          </w:rPr>
          <w:t xml:space="preserve"> </w:t>
        </w:r>
      </w:hyperlink>
      <w:hyperlink r:id="rId15" w:history="1">
        <w:r>
          <w:rPr>
            <w:rFonts w:ascii="Arial" w:eastAsia="Arial" w:hAnsi="Arial" w:cs="Arial"/>
            <w:i/>
            <w:color w:val="0077CC"/>
            <w:sz w:val="20"/>
            <w:u w:val="single"/>
            <w:lang w:val="en-US" w:eastAsia="en-US" w:bidi="ar-SA"/>
          </w:rPr>
          <w:t>Theresa May, Britain’s Prime Minister, Plays the ‘Brexit’ Waiting Game;Memo From Britain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ABC;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lang w:val="en-US" w:eastAsia="en-US" w:bidi="ar-SA"/>
          </w:rPr>
          <w:t xml:space="preserve"> </w:t>
        </w:r>
      </w:hyperlink>
      <w:hyperlink r:id="rId16" w:history="1">
        <w:r>
          <w:rPr>
            <w:rFonts w:ascii="Arial" w:eastAsia="Arial" w:hAnsi="Arial" w:cs="Arial"/>
            <w:i/>
            <w:color w:val="0077CC"/>
            <w:sz w:val="20"/>
            <w:u w:val="single"/>
            <w:lang w:val="en-US" w:eastAsia="en-US" w:bidi="ar-SA"/>
          </w:rPr>
          <w:t>‘Brexit’ Talks Will Start by End of March, Theresa May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ABC; Content Type: News</w:t>
            </w:r>
          </w:p>
        </w:tc>
      </w:tr>
    </w:tbl>
    <w:p>
      <w:pPr>
        <w:rPr>
          <w:lang w:val="en-US" w:eastAsia="en-US" w:bidi="ar-SA"/>
        </w:rPr>
        <w:sectPr>
          <w:headerReference w:type="even" r:id="rId17"/>
          <w:headerReference w:type="default" r:id="rId18"/>
          <w:footerReference w:type="even" r:id="rId19"/>
          <w:footerReference w:type="default" r:id="rId20"/>
          <w:headerReference w:type="first" r:id="rId21"/>
          <w:footerReference w:type="first" r:id="rId22"/>
          <w:type w:val="nextPage"/>
          <w:pgMar w:top="840" w:right="1080" w:bottom="840" w:left="1080" w:header="0" w:footer="0"/>
          <w:pgNumType w:fmt="decimal"/>
          <w:cols w:space="720"/>
        </w:sectPr>
      </w:pPr>
    </w:p>
    <w:p>
      <w:pPr>
        <w:rPr>
          <w:lang w:val="en-US" w:eastAsia="en-US" w:bidi="ar-SA"/>
        </w:rPr>
        <w:sectPr>
          <w:headerReference w:type="even" r:id="rId23"/>
          <w:headerReference w:type="default" r:id="rId24"/>
          <w:footerReference w:type="even" r:id="rId25"/>
          <w:footerReference w:type="default" r:id="rId26"/>
          <w:headerReference w:type="first" r:id="rId27"/>
          <w:footerReference w:type="first" r:id="rId28"/>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29" w:history="1">
        <w:r>
          <w:rPr>
            <w:rFonts w:ascii="times" w:eastAsia="times" w:hAnsi="times" w:cs="times"/>
            <w:b/>
            <w:bCs/>
            <w:i/>
            <w:color w:val="0077CC"/>
            <w:kern w:val="32"/>
            <w:sz w:val="28"/>
            <w:szCs w:val="32"/>
            <w:u w:val="single"/>
            <w:lang w:val="en-US" w:eastAsia="en-US" w:bidi="ar-SA"/>
          </w:rPr>
          <w:t>David Cameron Renews Push to Reach E.U. Membership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New York Times</w:t>
      </w:r>
    </w:p>
    <w:p>
      <w:pPr>
        <w:spacing w:before="120" w:line="260" w:lineRule="atLeast"/>
        <w:jc w:val="center"/>
        <w:rPr>
          <w:lang w:val="en-US" w:eastAsia="en-US" w:bidi="ar-SA"/>
        </w:rPr>
      </w:pPr>
      <w:r>
        <w:rPr>
          <w:rFonts w:ascii="times" w:eastAsia="times" w:hAnsi="times" w:cs="times"/>
          <w:color w:val="000000"/>
          <w:sz w:val="20"/>
          <w:lang w:val="en-US" w:eastAsia="en-US" w:bidi="ar-SA"/>
        </w:rPr>
        <w:t>January 30, 2016 Saturday, The New York Times on the Web</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xml:space="preserve"> Section ; Column 0; Foreign Desk; Pg. </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726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STEPHEN CASTLE</w:t>
      </w:r>
    </w:p>
    <w:p>
      <w:pPr>
        <w:keepNext/>
        <w:spacing w:before="240" w:line="340" w:lineRule="atLeast"/>
        <w:rPr>
          <w:lang w:val="en-US" w:eastAsia="en-US" w:bidi="ar-SA"/>
        </w:rPr>
      </w:pPr>
      <w:bookmarkStart w:id="1" w:name="Body"/>
      <w:bookmarkEnd w:id="1"/>
      <w:r>
        <w:rPr>
          <w:rFonts w:ascii="times" w:eastAsia="times" w:hAnsi="times" w:cs="times"/>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With time running out if Britain is to schedule an early referendum on European Union membership, Prime Minister David Cameron was fighting with renewed urgency on Friday to win concessions that he hopes will persuade Britons to stay in the bloc.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most contentious issue is a proposal to restrict welfare payments to non-British citizens of European Union countries, who have the right to live and work in Britain.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 Cameron wants the authority to limit those benefits, which typically supplement the income of people doing low-paid jobs, for European Union migrants who have been in the country for less than four years.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 Cameron scrapped a planned visit to Sweden and Denmark on Friday, heading instead to Brussels for talks with Jean-Claude Juncker, president of the European Commission, the executive arm of the 28-nation bloc, and he will host a dinner in London on Sunday with another top European official, Donald Tusk, the president of the European Council.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stakes are high because a British decision to quit -- a so-called Brexit -- could deal a devastating blow to the European Union, which is already struggling to deal with a huge influx of migrants.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For Britain, much is at stake, too, as it could find itself outside the bloc's single market, and the United States and other major powers have already said they think the British would be better off remaining a member.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 Cameron has pledged to hold a referendum by the end of 2017, but he will schedule an earlier vote, most likely for late June, if he can negotiate changes to Britain's relationship with the bloc to get what he calls a ''better deal.''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 Cameron effectively needs to reach a deal in mid-February, when members of the European Union will hold a summit meeting in Brussels. If there is no agreement then or soon after, it will be difficult, if not impossible, to hold the referendum before September, if not later.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 delay is regarded as likely to help those campaigning for Britain to leave the union, particularly if the migration crisis intensifies, making membership in the bloc seem less desirable.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For some countries, Mr. Cameron's effort to limit some benefits to migrants is anathema because it would breach a crucial principle: that all European Union citizens are treated equally across the bloc.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latest proposal would allow Britain to apply an ''emergency brake'' by withholding the benefits if there is evidence that its welfare system is being strained by non-Britons from the bloc.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details of the plan remain in flux. At one end of a range of possibilities is a solution under which the law would be changed so that Britain, or any European Union nation, could restrict welfare payments for four years without the agreement of the European Commission or other European Union nations, providing certain criteria are met.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Other models would give other nations more power to block such a change, an idea that is less attractive to Mr. Cameron.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 Cameron told BBC Radio Scotland on Friday that he was ''encouraged that ideas are coming forward that have some force but we are not there yet, they are not yet strong enough.''</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question with these brakes and ideas, it is very important how they are pulled, how long they last, how much strength they have and those are all of the things that I'll be talking about in Brussels,'' he said.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talks on Sunday may prove even more important because Mr. Tusk is expected to circulate a document on the proposals as early as Monday.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 Tusk is a citizen of Poland, one of the Eastern European nations from which many migrants in Britain come, and which are likely to oppose the changes Mr. Cameron seeks.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Foreign Minister Witold Waszczykowski of Poland said on Friday said that his country would ''not accept a mechanism that denies social benefits to Poles living in the European Union,'' Reuters reported.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At home, Mr. Cameron is under pressure from lawmakers in his party who are critical of the European Union, and who argue that he is asking for too little.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John Redwood, a former Conservative cabinet minister, told the BBC that the ''emergency brake'' plan was ''an insult'' and ''a sick joke.''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Get news and analysis from Europe and around the world delivered to your inbox every day with the Today's Headlines: European Morning newsletter. Sign up here.</w:t>
      </w:r>
    </w:p>
    <w:p>
      <w:pPr>
        <w:spacing w:before="240" w:line="260" w:lineRule="atLeast"/>
        <w:rPr>
          <w:lang w:val="en-US" w:eastAsia="en-US" w:bidi="ar-SA"/>
        </w:rPr>
      </w:pPr>
      <w:r>
        <w:rPr>
          <w:lang w:val="en-US" w:eastAsia="en-US" w:bidi="ar-SA"/>
        </w:rPr>
        <w:br/>
      </w:r>
      <w:hyperlink r:id="rId30" w:history="1">
        <w:r>
          <w:rPr>
            <w:rFonts w:ascii="times" w:eastAsia="times" w:hAnsi="times" w:cs="times"/>
            <w:i/>
            <w:color w:val="0077CC"/>
            <w:sz w:val="20"/>
            <w:u w:val="single"/>
            <w:lang w:val="en-US" w:eastAsia="en-US" w:bidi="ar-SA"/>
          </w:rPr>
          <w:t>http://www.nytimes.com/2016/01/30/world/europe/david-cameron-renews-push-to-reach-eu-membership-deal.html</w:t>
        </w:r>
      </w:hyperlink>
    </w:p>
    <w:p>
      <w:pPr>
        <w:keepNext/>
        <w:spacing w:before="240" w:line="340" w:lineRule="atLeast"/>
        <w:rPr>
          <w:lang w:val="en-US" w:eastAsia="en-US" w:bidi="ar-SA"/>
        </w:rPr>
      </w:pPr>
      <w:bookmarkStart w:id="2" w:name="Classification"/>
      <w:bookmarkEnd w:id="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27" style="position:absolute;z-index:251670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HEADS OF STATE &amp; GOVERNMENT (90%); INCOME ASSISTANCE (89%); REFERENDUMS (89%); MIGRATION ISSUES (89%); WELFARE BENEFITS (89%); AGREEMENTS (89%); EUROPEAN MIGRANT CRISIS (89%); TALKS &amp; MEETINGS (78%); VOTERS &amp; VOTING (78%); EUROPEAN UNION INSTITUTIONS (78%); EUROPEAN UNION CITIZENSHIP (78%); PRIME MINISTERS (73%); BREXIT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(94%); EUROPEAN COMMISSION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JEAN-CLAUDE JUNCKER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BRUSSELS, BELGIUM (90%); EUROPEAN UNION MEMBER STATES (97%); EUROPE (96%); UNITED KINGDOM (95%); UNITED STATES (79%); DENMARK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82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37" w:history="1">
        <w:r>
          <w:rPr>
            <w:rFonts w:ascii="times" w:eastAsia="times" w:hAnsi="times" w:cs="times"/>
            <w:b/>
            <w:bCs/>
            <w:i/>
            <w:color w:val="0077CC"/>
            <w:kern w:val="32"/>
            <w:sz w:val="28"/>
            <w:szCs w:val="32"/>
            <w:u w:val="single"/>
            <w:lang w:val="en-US" w:eastAsia="en-US" w:bidi="ar-SA"/>
          </w:rPr>
          <w:t>Cameron's Referendum Gamble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New York Times</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23, 2016 Tuesday, The New York Times on the Web</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Section ; Column 0; OpEd; Pg. ; OP-ED CONTRIBUTORS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1041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GEOFFREY EDWARDS and GUY EDWARDS</w:t>
      </w:r>
    </w:p>
    <w:p>
      <w:pPr>
        <w:spacing w:before="200" w:line="260" w:lineRule="atLeast"/>
        <w:jc w:val="both"/>
        <w:rPr>
          <w:lang w:val="en-US" w:eastAsia="en-US" w:bidi="ar-SA"/>
        </w:rPr>
      </w:pPr>
      <w:r>
        <w:rPr>
          <w:rFonts w:ascii="times" w:eastAsia="times" w:hAnsi="times" w:cs="times"/>
          <w:color w:val="000000"/>
          <w:sz w:val="20"/>
          <w:lang w:val="en-US" w:eastAsia="en-US" w:bidi="ar-SA"/>
        </w:rPr>
        <w:t>Geoffrey Edwards is an emeritus reader in European studies at the University of Cambridge, England. Guy Edwards, his son, is a co-director of the Climate and Development Lab at Brown.</w:t>
      </w:r>
    </w:p>
    <w:p>
      <w:pPr>
        <w:keepNext/>
        <w:spacing w:before="240" w:line="340" w:lineRule="atLeast"/>
        <w:rPr>
          <w:lang w:val="en-US" w:eastAsia="en-US" w:bidi="ar-SA"/>
        </w:rPr>
      </w:pPr>
      <w:bookmarkStart w:id="4" w:name="Body_0"/>
      <w:bookmarkEnd w:id="4"/>
      <w:r>
        <w:rPr>
          <w:rFonts w:ascii="times" w:eastAsia="times" w:hAnsi="times" w:cs="times"/>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David Cameron, is facing the biggest challenge of his career. The referendum expected this June on whether the country should stay in the European Union will define his legacy.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This month, Mr. Cameron announced a draft deal on his renegotiation over the terms of Britain's membership in the European Union. While there were still plenty of details to iron out, the proposed agreement seemed to satisfy most of the prime minister's demands. Last week, Mr. Cameron went back to Brussels  in hopes of finalizing the deal.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Among the major points in the draft deal were assurances that non-eurozone countries would not be discriminated against; cutting back on clumsy European Union regulations; and an exemption from the European Union's stated goal of ''ever closer union'' with, instead, a strengthening of the role of national parliaments. On these points, the package looked promising for Britain.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But the fate of a fourth demand -- restricting welfare benefits for European Union migrants -- remained precarious. The draft deal called for an ''emergency brake'' that Britain could apply to restrict welfare benefits to European migrants, but even as proposed, the brake would be relaxed over time, with more benefits paid to migrants the longer they stayed in Britain. Poland and Hungary in particular saw the measure as discriminating against their citizens.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 Cameron's first hurdle last week was to secure the support of other European leaders for the reform package. In this, he succeeded -- though, under the deal, the emergency brake will end after seven years, which seems unlikely to mollify Mr. Cameron's euroskeptic critics.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But even as Mr. Cameron toiled to win the backing of Britain's European partners, he faced the bigger test of selling the package to his Conservative Party and his own ministers, as well as a hostile press and a skeptical public.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British leaders, including the current prime minister, have usually played down the benefits of European Union membership. This has tended to enable the so-called euroskeptics to hijack the debate.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 2012 government report gave a largely positive assessment of the relationship between Britain and the union, yet you will rarely hear a minister trumpet the merits of membership. British politicians have been far too reticent about the benefits of belonging to the world's largest single market. Rather than emphasizing how Europe has become a source of foreign investment vital to the British economy, they've preferred to rant about migrants and stifling ''red tape'' from Brussels.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Migrants from the European Union have often been used as scapegoats when the real culprit for weak economic performance has been government mismanagement. European migrants, in fact, are more likely than native-born Britons to be working and paying taxes, contributing more to the Treasury than they receive.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At the same time, the Cameron government has hardly trumpeted the British role in the European Union's leadership on climate change. Without Britain's efforts, alongside those of its union partners, France would probably have struggled to reach the new global agreement on climate change that was sealed in Paris in December.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Political leaders have rarely spoken of the value and importance of working with Britain's European neighbors on sharing intelligence about terrorists or confronting organized crime. Tellingly, the United States wants Britain to stay in the union; Russia, on the other hand, would be delighted if it left.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Cameron government has avoided explaining what leaving the European Union would mean: Economists point to stark possible consequences, including a serious dent to growth or, at worse, a recession. Renegotiating scores of trade agreements would be a huge and prolonged effort. Nor has the government made any provision for the roughly two million Britons living in other European Union countries, including tens of thousands who are unemployed and often claim more in benefits from those countries than migrants in Britain do.</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result is that myths and disinformation have flourished. Opinion polls in Britain consistently show high levels of ambivalence, ignorance and suspicion about the European Union. Soon after the draft deal was announced, a YouGov survey showed an increase in support of a British exit, or Brexit, with 45 percent of respondents in favor of leaving the union and 36 percent against -- although other recent polls have shown a majority in favor of staying in.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If a majority in England votes to leave the Europe Union, while a majority of Scots votes to remain, this could lead to another referendum on whether Scotland should remain in the United Kingdom. Nationalists would push for an independent Scotland to rejoin the European Union. Mr. Cameron's legacy could then include the breakup of Britain.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Unchecked by its leadership, Conservative Party infighting over Europe has intensified. Some members of Parliament have already announced that they will vote to leave the union no matter what renegotiation their prime minister achieves -- an Ipsos Mori survey found that a fifth of Tory parliamentarians who responded would vote for Brexit regardless of the new deal. According to The Daily Telegraph and the BBC, six cabinet ministers would vote to leave, with six others yet to decide pending the result of the renegotiation.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 Cameron already pledged to step down as party leader before the next general election, in 2020. Because of this, some contenders may view the referendum as a wedge issue in the future leadership contest. One likely candidate, Boris Johnson, London's mayor, has already announced that he will campaign against Mr. Cameron's deal.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This framing of the debate in party terms distracts from a serious conversation about Britain's relationship with Europe. Britain faces this referendum not in response to any crisis within Europe, but because Mr. Cameron decided he had to appease the euroskeptics in his own party.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Managing the Conservative Party's neurosis about Europe will now take bold leadership. Only if Mr. Cameron is clear about the consequences of Brexit -- and the benefits of staying in -- can he win the argument and secure a favorable legacy.</w:t>
      </w:r>
    </w:p>
    <w:p>
      <w:pPr>
        <w:spacing w:before="240" w:line="260" w:lineRule="atLeast"/>
        <w:rPr>
          <w:lang w:val="en-US" w:eastAsia="en-US" w:bidi="ar-SA"/>
        </w:rPr>
      </w:pPr>
      <w:r>
        <w:rPr>
          <w:lang w:val="en-US" w:eastAsia="en-US" w:bidi="ar-SA"/>
        </w:rPr>
        <w:br/>
      </w:r>
      <w:hyperlink r:id="rId38" w:history="1">
        <w:r>
          <w:rPr>
            <w:rFonts w:ascii="times" w:eastAsia="times" w:hAnsi="times" w:cs="times"/>
            <w:i/>
            <w:color w:val="0077CC"/>
            <w:sz w:val="20"/>
            <w:u w:val="single"/>
            <w:lang w:val="en-US" w:eastAsia="en-US" w:bidi="ar-SA"/>
          </w:rPr>
          <w:t>http://www.nytimes.com/2016/02/23/opinion/camerons-referendum-gamble.html</w:t>
        </w:r>
      </w:hyperlink>
    </w:p>
    <w:p>
      <w:pPr>
        <w:keepNext/>
        <w:spacing w:before="240" w:line="340" w:lineRule="atLeast"/>
        <w:rPr>
          <w:lang w:val="en-US" w:eastAsia="en-US" w:bidi="ar-SA"/>
        </w:rPr>
      </w:pPr>
      <w:bookmarkStart w:id="5" w:name="Classification_0"/>
      <w:bookmarkEnd w:id="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0" style="position:absolute;z-index:251671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Op-Ed</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PRIME MINISTERS (89%); HEADS OF STATE &amp; GOVERNMENT (89%); DISCRIMINATION (88%); INCOME ASSISTANCE (87%); UK CONSERVATIVE PARTY (78%); TREASURY DEPARTMENTS (78%); UK POLITICAL PARTIES (78%); AGREEMENTS (77%); REFERENDUMS (73%); LEGISLATIVE BODIES (73%); MONETARY UNIONS (72%); EUROPEAN UNION REGULATION &amp; POLICY (72%); WELFARE BENEFITS (72%); EUROPEAN UNION LAW (72%); POLITICAL PARTIES (62%); FOREIGN INVESTMENT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TREASURY DEPARTMENTS (78%); MONETARY UNIONS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(88%); UNITED KINGDOM (95%); EUROPE (95%); EUROPEAN UNION MEMBER STATES (95%); POLAND (79%); HUNGARY (79%); SOUTHERN EUROPE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83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times" w:eastAsia="times" w:hAnsi="times" w:cs="times"/>
            <w:b/>
            <w:bCs/>
            <w:i/>
            <w:color w:val="0077CC"/>
            <w:kern w:val="32"/>
            <w:sz w:val="28"/>
            <w:szCs w:val="32"/>
            <w:u w:val="single"/>
            <w:lang w:val="en-US" w:eastAsia="en-US" w:bidi="ar-SA"/>
          </w:rPr>
          <w:t>David Cameron, Urging Against 'Brexit,' Focuses on Security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New York Times</w:t>
      </w:r>
    </w:p>
    <w:p>
      <w:pPr>
        <w:spacing w:before="120" w:line="260" w:lineRule="atLeast"/>
        <w:jc w:val="center"/>
        <w:rPr>
          <w:lang w:val="en-US" w:eastAsia="en-US" w:bidi="ar-SA"/>
        </w:rPr>
      </w:pPr>
      <w:r>
        <w:rPr>
          <w:rFonts w:ascii="times" w:eastAsia="times" w:hAnsi="times" w:cs="times"/>
          <w:color w:val="000000"/>
          <w:sz w:val="20"/>
          <w:lang w:val="en-US" w:eastAsia="en-US" w:bidi="ar-SA"/>
        </w:rPr>
        <w:t>May 10, 2016 Tuesday, The New York Times on the Web</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xml:space="preserve"> Section ; Column 0; Foreign Desk; Pg. </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888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STEVEN ERLANGER</w:t>
      </w:r>
    </w:p>
    <w:p>
      <w:pPr>
        <w:spacing w:before="200" w:line="260" w:lineRule="atLeast"/>
        <w:jc w:val="both"/>
        <w:rPr>
          <w:lang w:val="en-US" w:eastAsia="en-US" w:bidi="ar-SA"/>
        </w:rPr>
      </w:pPr>
      <w:r>
        <w:rPr>
          <w:rFonts w:ascii="times" w:eastAsia="times" w:hAnsi="times" w:cs="times"/>
          <w:color w:val="000000"/>
          <w:sz w:val="20"/>
          <w:lang w:val="en-US" w:eastAsia="en-US" w:bidi="ar-SA"/>
        </w:rPr>
        <w:t>Follow Steven Erlanger on Twitter @StevenErlanger.</w:t>
      </w:r>
    </w:p>
    <w:p>
      <w:pPr>
        <w:keepNext/>
        <w:spacing w:before="240" w:line="340" w:lineRule="atLeast"/>
        <w:rPr>
          <w:lang w:val="en-US" w:eastAsia="en-US" w:bidi="ar-SA"/>
        </w:rPr>
      </w:pPr>
      <w:bookmarkStart w:id="7" w:name="Body_1"/>
      <w:bookmarkEnd w:id="7"/>
      <w:r>
        <w:rPr>
          <w:rFonts w:ascii="times" w:eastAsia="times" w:hAnsi="times" w:cs="times"/>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Prime Minister David Cameron of Britain warned on Monday that isolationism has historically led to war in Europe and urged his country to stay in the European Union, saying it has helped keep the Continent at peace.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His argument, by focusing on security and not just economics, brought his campaign to persuade his country to remain in the 28-nation bloc into a new phase.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European Union ''has helped reconcile countries which were at each other's throats for decades,'' Mr. Cameron said, and Britain ''has a fundamental national interest in maintaining common purpose in Europe to avoid future conflict between European countries.''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While he said he recognized that some Britons' ''heads and hearts are torn,'' Mr. Cameron said that threats from a ''newly belligerent Russia'' and from the Islamic State meant that cooperation and ''unity of purpose'' with allies were vital to the nation's security interests.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referendum on a British withdrawal from the European Union, known as ''Brexit,'' is scheduled for June 23, and Mr. Cameron's speech, which was widely previewed in the British news media and delivered at the British Museum, was timed to precede a competing address from Boris Johnson, the former London mayor who is a leader of the campaign to leave the bloc.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 Johnson, free of mayoral duties, said that Mr. Cameron had failed to bring home significant overhauls of the European Union, which is ''ratchet-hauling us ever further into a federal structure'' that is more centralized and unitary. He charged that European leaders were using ''subterfuge'' for their integrationist plans to create a country called ''Europe,'' and that Britain, as a trading nation, would have no trouble replicating trade deals with the world, including with the nations of the Commonwealth.</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In a Johnsonian flourish, he concluded, ''We will win for exactly the same reason that the Greeks beat the Persians at Marathon -- because they are fighting for an outdated absolutist ideology and we are fighting for freedom.''</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government also seized on the admission on Sunday by Michael Gove, the intellectual leader of the campaign to leave, that a British exit from the bloc would also mean leaving the single market of the European Union. Mr. Gove, who is also the justice minister, ruled out a deal like the one that Norway has, which gives the country duty-free access to the 500 million consumers of the European Union in return for financial contributions to the bloc's budget and agreements to allow European Union citizens freedom of travel and labor.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One of the strongest arguments of the campaign to leave centers on immigration: Only if Britain is free of the Brussels bureaucracy, the argument goes, can it truly control its borders. That is why Mr. Gove ruled out the Norway model, although the campaign to leave has not been consistent on this issue. Mr. Gove asserts that Britain could retain duty-free access to the bloc, which some European Union member states have said would not be possible.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George Osborne, the chancellor of the Exchequer and the most powerful government official after the prime minister, said that Mr. Gove's plan ''would be catastrophic for people's jobs, their incomes and their livelihoods.'' Mr. Osborne said that ''some people think wrecking the economy is a price worth paying -- I absolutely reject that.'' On Monday, Mr. Cameron called Mr. Gove's plan ''reckless and irresponsible.''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Gove-Osborne clash dominated coverage in The Financial Times, which editorialized that ''Brexit is too high a price to pay over migration.''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Most other newspapers, like The Times of London, focused on early excerpts from the Cameron speech. That newspaper published its story under the headline: ''Brexit will raise risk of world war, PM claims.''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Paul Waugh, in the British edition of The Huffington Post, wrote that Mr. Cameron's speech was more subtle, but that he ''won't be upset with the bloodcurdling headlines.''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Proponents of leaving the bloc have argued that the campaign to remain has been resorting to a ''Project Fear'' to scare voters into staying.</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Daniel Hannan, a British member of the European Parliament who favors leaving the bloc, said on Twitter: ''Remainers like to think of themselves as sensible moderates. But this hysterical language is coming from their side.''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In another bit of political symbolism, Mr. Cameron was introduced on Monday by David Miliband, a former foreign secretary who in 2010 lost a Labour Party leadership contest to his brother, Ed. Ed Miliband then lost last May's general election and quit, replaced by a left-wing activist, Jeremy Corbyn.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David Miliband, who now runs the International Rescue Committee, a humanitarian group based in New York, returned to Britain to urge voters to remain in the European Union. He called leaving ''political suicide.'' On Sunday, he gave a speech in Sunderland, in northeastern England, saying that the manufacturing jobs of the region would suffer if Britain were to leave the bloc.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He called the campaign to leave the bloc ''Project Fantasy,'' saying that the argument that Britain could renegotiate its own trade deals with large countries is ''risible.''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He said his ''temporary political alliance'' with Mr. Cameron stemmed from their agreement on the importance of the issue.</w:t>
      </w:r>
    </w:p>
    <w:p>
      <w:pPr>
        <w:spacing w:before="240" w:line="260" w:lineRule="atLeast"/>
        <w:rPr>
          <w:lang w:val="en-US" w:eastAsia="en-US" w:bidi="ar-SA"/>
        </w:rPr>
      </w:pPr>
      <w:r>
        <w:rPr>
          <w:lang w:val="en-US" w:eastAsia="en-US" w:bidi="ar-SA"/>
        </w:rPr>
        <w:br/>
      </w:r>
      <w:hyperlink r:id="rId46" w:history="1">
        <w:r>
          <w:rPr>
            <w:rFonts w:ascii="times" w:eastAsia="times" w:hAnsi="times" w:cs="times"/>
            <w:i/>
            <w:color w:val="0077CC"/>
            <w:sz w:val="20"/>
            <w:u w:val="single"/>
            <w:lang w:val="en-US" w:eastAsia="en-US" w:bidi="ar-SA"/>
          </w:rPr>
          <w:t>http://www.nytimes.com/2016/05/10/world/europe/david-cameron-brexit.html</w:t>
        </w:r>
      </w:hyperlink>
    </w:p>
    <w:p>
      <w:pPr>
        <w:keepNext/>
        <w:spacing w:before="240" w:line="340" w:lineRule="atLeast"/>
        <w:rPr>
          <w:lang w:val="en-US" w:eastAsia="en-US" w:bidi="ar-SA"/>
        </w:rPr>
      </w:pPr>
      <w:bookmarkStart w:id="8" w:name="Classification_1"/>
      <w:bookmarkEnd w:id="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3" style="position:absolute;z-index:251672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HEADS OF STATE &amp; GOVERNMENT (90%); PRIME MINISTERS (89%); BREXIT (78%); CONSUMERS (77%); NATIONAL SECURITY (77%); MAYORS (76%); GOVERNMENT ADVISORS &amp; MINISTERS (73%); EUROPEAN UNION CITIZENSHIP (72%); TRADE TREATIES &amp; AGREEMENTS (70%); JUSTICE DEPARTMENTS (60%); RELIGION (53%); REFERENDUMS (52%); IMMIGRATION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(93%); BRITISH MUSEUM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BUDGETS (77%); MUSEUMS &amp; GALLERIES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BORIS JOHNSON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BRUSSELS, BELGIUM (73%); EUROPE (98%); UNITED KINGDOM (94%); EUROPEAN UNION MEMBER STATES (94%); NORWAY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84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53" w:history="1">
        <w:r>
          <w:rPr>
            <w:rFonts w:ascii="times" w:eastAsia="times" w:hAnsi="times" w:cs="times"/>
            <w:b/>
            <w:bCs/>
            <w:i/>
            <w:color w:val="0077CC"/>
            <w:kern w:val="32"/>
            <w:sz w:val="28"/>
            <w:szCs w:val="32"/>
            <w:u w:val="single"/>
            <w:lang w:val="en-US" w:eastAsia="en-US" w:bidi="ar-SA"/>
          </w:rPr>
          <w:t>Britain's Youth Versus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New York Times</w:t>
      </w:r>
    </w:p>
    <w:p>
      <w:pPr>
        <w:spacing w:before="120" w:line="260" w:lineRule="atLeast"/>
        <w:jc w:val="center"/>
        <w:rPr>
          <w:lang w:val="en-US" w:eastAsia="en-US" w:bidi="ar-SA"/>
        </w:rPr>
      </w:pPr>
      <w:r>
        <w:rPr>
          <w:rFonts w:ascii="times" w:eastAsia="times" w:hAnsi="times" w:cs="times"/>
          <w:color w:val="000000"/>
          <w:sz w:val="20"/>
          <w:lang w:val="en-US" w:eastAsia="en-US" w:bidi="ar-SA"/>
        </w:rPr>
        <w:t>May 18, 2016 Wednesday, The New York Times on the Web</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Section ; Column 0; Foreign Desk; Pg. ; LETTER FROM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711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ALISON SMALE</w:t>
      </w:r>
    </w:p>
    <w:p>
      <w:pPr>
        <w:keepNext/>
        <w:spacing w:before="240" w:line="340" w:lineRule="atLeast"/>
        <w:rPr>
          <w:lang w:val="en-US" w:eastAsia="en-US" w:bidi="ar-SA"/>
        </w:rPr>
      </w:pPr>
      <w:bookmarkStart w:id="10" w:name="Body_2"/>
      <w:bookmarkEnd w:id="10"/>
      <w:r>
        <w:rPr>
          <w:rFonts w:ascii="times" w:eastAsia="times" w:hAnsi="times" w:cs="times"/>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BRISTOL, England -- Living in Germany, I am used to hearing of Europe as an automatically positive concept. Particularly in Berlin government circles, ''Europe'' is constantly invoked as a force for good (it has indeed been good to Germany), an idea that has brought peace and prosperity to a continent once ravaged by war.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So I thought it might be jarring to visit Bristol, my college town in my home country, which is contemplating leaving Europe in a June 23 vote that may turn on migration and other issues, but also on whether continental unity is a good idea.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At least, I thought, I might get answers to a current favorite question in Berlin: Will the Brits really leave the European Union, a possibility often referred to as Brexit?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Surprises lay in store in Bristol, an ancient port that was England's second-largest city from the 13th to the 19th centuries, played a big part in the slave trade and, according to the lively city history presented in a former cargo warehouse now known as the M Shed museum, has traded with Europe since at least 1180.</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Pundits say the youth vote will be crucial in determining British membership; if the 18-to-30 crowd actually votes, the theory goes, the campaign to ''Remain'' in Europe will win. ''Leave'' supporters tend to be older and more fixed in their ways and are thought to be more likely to actually cast a ballot.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Based on an unscientific range of conversations over four days, young Britons seem to favor staying in the bloc. After all, they have never known a divided Europe, one without visa-free travel, cheap flights or jobs and the ability to study almost anywhere.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''I think we'll stay,'' said David Knapp, 25, who works offering advice and support to Bristol students. ''Stick with what you know.''</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Chester Hawkins, 18, a trainee carpenter, had never heard of Brexit. But his instinctive response was to stay. ''Strength in numbers,'' he said with very British common sense, so different from German idealism.</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Nicholas Monk, a 26-year-old software engineer, was recently in Copenhagen and liked it so much that he was contemplating a job there. ''I like being part of something bigger'' than just Britain, he said.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But he and another engineer, Anthony Kennedy, 29, echoed all others -- including three female managers in their 40s who chorused that ''we're better off as an island'' -- in saying they did not feel well enough informed to make a considered choice.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In fact, no campaign posters adorn Bristol streets -- yet. The Remain camp called our daughter, Lucy, 23, to ask if she would be interested in canvassing as the vote nears.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But for now Bristol is more focused on its new mayor. While everyone was gazing at London and its first Muslim mayor, this cultural mishmash of a city elected as its mayor Marvin Rees, a 43-year-old native of Bristol, son of a Jamaican father and a white mother.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Like London's new Muslim mayor, Sadiq Khan, Mr. Rees is working class, and rose through the Labour Party. Once elected, he swiftly appeared in an interview with the BBC political journalist Andrew Neil. Exuding charm, Mr. Rees emphasized that he is one of the ''new people from a wider range of backgrounds taking up positions of influence.''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Simon Woolley, writing in The Guardian, noted ''the symbolism and enormous significance'' of Mr. Rees, ''the first directly elected city mayor in Europe of African or Caribbean heritage.''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Whatever the future holds, the rise of Mr. Rees and Mr. Khan represents the diversity that Britain can bring to Europe, where antimigrant sentiment is rising in many countries.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That sentiment can be found in Britain, too, where the Leave campaign has sought to exploit the view held in some quarters that foreigners are living off the welfare system. (''The only people I know doing that are English,'' said Mr. Knapp.)</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But more than one million Europeans, many of them young, depend on Britain (and, to a great extent, Britain depends on them). Manuela Davanzo, 29, found no work in her native Brindisi, in southern Italy. Now, together with five other Italians, two Romanians and a woman each from Spain, England and Australia, she runs a gelato shop across from Mr. Rees's City Hall.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Life here, she said, ''is like our business -- going up day by day.''</w:t>
      </w:r>
    </w:p>
    <w:p>
      <w:pPr>
        <w:spacing w:before="240" w:line="260" w:lineRule="atLeast"/>
        <w:rPr>
          <w:lang w:val="en-US" w:eastAsia="en-US" w:bidi="ar-SA"/>
        </w:rPr>
      </w:pPr>
      <w:r>
        <w:rPr>
          <w:lang w:val="en-US" w:eastAsia="en-US" w:bidi="ar-SA"/>
        </w:rPr>
        <w:br/>
      </w:r>
      <w:hyperlink r:id="rId54" w:history="1">
        <w:r>
          <w:rPr>
            <w:rFonts w:ascii="times" w:eastAsia="times" w:hAnsi="times" w:cs="times"/>
            <w:i/>
            <w:color w:val="0077CC"/>
            <w:sz w:val="20"/>
            <w:u w:val="single"/>
            <w:lang w:val="en-US" w:eastAsia="en-US" w:bidi="ar-SA"/>
          </w:rPr>
          <w:t>http://www.nytimes.com/2016/05/18/world/europe/brexit-vote-youth.html</w:t>
        </w:r>
      </w:hyperlink>
    </w:p>
    <w:p>
      <w:pPr>
        <w:keepNext/>
        <w:spacing w:before="240" w:line="340" w:lineRule="atLeast"/>
        <w:rPr>
          <w:lang w:val="en-US" w:eastAsia="en-US" w:bidi="ar-SA"/>
        </w:rPr>
      </w:pPr>
      <w:bookmarkStart w:id="11" w:name="Classification_2"/>
      <w:bookmarkEnd w:id="1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6" style="position:absolute;z-index:251673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(89%); STUDENTS &amp; STUDENT LIFE (76%); EUROPEAN UNION (73%); SLAVERY (72%); TECHNICIANS &amp; TECHNOLOGICAL WORKERS (67%); MANAGERS &amp; SUPERVISORS (65%); WOMEN WORKERS (62%); COMPUTER ENGINEERING (60%); PASSPORTS &amp; VISAS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MUSEUMS &amp; GALLERIES (67%); SOFTWARE DEVELOPMENT &amp; ENGINEERING (60%); COMPUTER ENGINEERING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BRISTOL, ENGLAND (94%); BERLIN, GERMANY (90%); EUROPE (95%); UNITED KINGDOM (92%); ENGLAND (91%); GERMANY (88%);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85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61" w:history="1">
        <w:r>
          <w:rPr>
            <w:rFonts w:ascii="times" w:eastAsia="times" w:hAnsi="times" w:cs="times"/>
            <w:b/>
            <w:bCs/>
            <w:i/>
            <w:color w:val="0077CC"/>
            <w:kern w:val="32"/>
            <w:sz w:val="28"/>
            <w:szCs w:val="32"/>
            <w:u w:val="single"/>
            <w:lang w:val="en-US" w:eastAsia="en-US" w:bidi="ar-SA"/>
          </w:rPr>
          <w:t>David Cameron Says Leaving E.U. Would Hobble British Economy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New York Times</w:t>
      </w:r>
    </w:p>
    <w:p>
      <w:pPr>
        <w:spacing w:before="120" w:line="260" w:lineRule="atLeast"/>
        <w:jc w:val="center"/>
        <w:rPr>
          <w:lang w:val="en-US" w:eastAsia="en-US" w:bidi="ar-SA"/>
        </w:rPr>
      </w:pPr>
      <w:r>
        <w:rPr>
          <w:rFonts w:ascii="times" w:eastAsia="times" w:hAnsi="times" w:cs="times"/>
          <w:color w:val="000000"/>
          <w:sz w:val="20"/>
          <w:lang w:val="en-US" w:eastAsia="en-US" w:bidi="ar-SA"/>
        </w:rPr>
        <w:t>May 24, 2016 Tuesday, The New York Times on the Web</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xml:space="preserve"> Section ; Column 0; Foreign Desk; Pg. </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484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REUTERS</w:t>
      </w:r>
    </w:p>
    <w:p>
      <w:pPr>
        <w:keepNext/>
        <w:spacing w:before="240" w:line="340" w:lineRule="atLeast"/>
        <w:rPr>
          <w:lang w:val="en-US" w:eastAsia="en-US" w:bidi="ar-SA"/>
        </w:rPr>
      </w:pPr>
      <w:bookmarkStart w:id="13" w:name="Body_3"/>
      <w:bookmarkEnd w:id="13"/>
      <w:r>
        <w:rPr>
          <w:rFonts w:ascii="times" w:eastAsia="times" w:hAnsi="times" w:cs="times"/>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EASTLEIGH, England -- Leaving the European Union would amount to economic self-destruction for Britain, Prime Minister David Cameron said on Monday, presenting a Treasury report that warned of a recession, a decline in the value of the pound, and half a million lost jobs.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Mr. Cameron and George Osborne, the chancellor of the Exchequer, who are campaigning for Britain to stay in the European Union in the referendum on June 23, have also warned that home values would fall and that Britons would face costlier foreign holidays if they voted to leave the bloc.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Speaking a month before the vote, Mr. Cameron said that leaving the European Union would jeopardize Britain's recovery from the economic damage caused by the world financial crisis.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''It would be like surviving a fall and then running straight back to the cliff edge,'' Mr. Cameron said at an event at the headquarters of a home-improvement chain in southern England.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Recent opinion polls have shown voters are leaning toward remaining in the European Union, but the outcome remains too close to call.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Some polls have shown that the economy is growing in importance as an issue for voters, something that opponents of European Union membership have sought to counter by arguing that the only way to slow levels of migration and avoid economic stagnation is to leave the bloc.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analysis published by the Treasury on Monday said the economy could be as much as 6 percent smaller two years after a ''Brexit,'' as leaving the European Union is known, than if the country decided to stay in the bloc.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 Osborne, also speaking at the event on Monday, said that Britain would lose at least half a million jobs within two years of a vote to leave and that a fall in the value of the pound, estimated at 12 percent to 15 percent, would push up inflation sharply.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campaign backing a British exit said the Treasury had consistently produced flawed reports, describing the latest analysis as biased because it provided no details about the possible advantages of leaving the bloc, nor about the potential consequences that would come with a crisis in the eurozone.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''What they've done is they assumed a disaster and then spelled out the details,'' Nigel Lawson, a chancellor of the Exchequer in 1980s under Prime Minister Margaret Thatcher, told the BBC. ''They've done this in order to scare the pants off the British people because they can't find anything positive to say about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 Osborne defended the credibility of the report, saying it had been reviewed by Charlie Bean, a former deputy governor of the Bank of England.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forecast of a yearlong recession was gloomier than a warning by the Bank of England's governor, Mark Carney, who said this month that Britain's economy could enter a recession -- defined as two consecutive calendar quarters of contraction -- after a vote to leave the European Union.</w:t>
      </w:r>
    </w:p>
    <w:p>
      <w:pPr>
        <w:spacing w:before="240" w:line="260" w:lineRule="atLeast"/>
        <w:rPr>
          <w:lang w:val="en-US" w:eastAsia="en-US" w:bidi="ar-SA"/>
        </w:rPr>
      </w:pPr>
      <w:r>
        <w:rPr>
          <w:lang w:val="en-US" w:eastAsia="en-US" w:bidi="ar-SA"/>
        </w:rPr>
        <w:br/>
      </w:r>
      <w:hyperlink r:id="rId62" w:history="1">
        <w:r>
          <w:rPr>
            <w:rFonts w:ascii="times" w:eastAsia="times" w:hAnsi="times" w:cs="times"/>
            <w:i/>
            <w:color w:val="0077CC"/>
            <w:sz w:val="20"/>
            <w:u w:val="single"/>
            <w:lang w:val="en-US" w:eastAsia="en-US" w:bidi="ar-SA"/>
          </w:rPr>
          <w:t>http://www.nytimes.com/2016/05/24/world/europe/britain-brexit-economy-cameron.html</w:t>
        </w:r>
      </w:hyperlink>
    </w:p>
    <w:p>
      <w:pPr>
        <w:keepNext/>
        <w:spacing w:before="240" w:line="340" w:lineRule="atLeast"/>
        <w:rPr>
          <w:lang w:val="en-US" w:eastAsia="en-US" w:bidi="ar-SA"/>
        </w:rPr>
      </w:pPr>
      <w:bookmarkStart w:id="14" w:name="Classification_3"/>
      <w:bookmarkEnd w:id="1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9" style="position:absolute;z-index:251674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RECESSION (90%); TREASURY DEPARTMENTS (90%); BREXIT (90%); PUBLIC FINANCE (89%); ECONOMIC NEWS (89%); MONETARY UNIONS (78%); PRIME MINISTERS (78%); ECONOMIC DECLINE (78%); ECONOMIC CRISIS (78%); INFLATION (78%); EURO CRISIS (78%); BRITISH PRIME MINISTERS (78%); ECONOMIC CONDITIONS (78%); ECONOMIC GROWTH (78%); EURO ZONE (78%); BRITISH POUND (77%); REAL ESTATE VALUATIONS (77%); EMPLOYMENT GROWTH (77%); POLLS &amp; SURVEYS (74%); HOME PRICES (72%); REFERENDUMS (71%); CENTRAL BANKS (66%)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BANK OF ENGLAND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TREASURY DEPARTMENTS (90%); MONETARY UNIONS (78%); EURO CRISIS (78%); EURO ZONE (78%); BRITISH POUND (77%); REAL ESTATE VALUATIONS (77%); HOME PRICES (72%); CENTRAL BANKS (66%); HOME CENTERS (53%)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MARK CARNEY (79%); GEORGE OSBORNE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(94%); EUROPEAN UNION MEMBER STATES (94%); ENGLAND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86912" from="0,10pt" to="512pt,10pt" strokecolor="black" strokeweight="1pt">
            <v:stroke linestyle="single"/>
          </v:line>
        </w:pict>
      </w:r>
      <w:r>
        <w:rPr>
          <w:b/>
          <w:color w:val="767676"/>
          <w:sz w:val="16"/>
          <w:lang w:val="en-US" w:eastAsia="en-US" w:bidi="ar-SA"/>
        </w:rPr>
        <w:t>End of Document</w:t>
      </w:r>
    </w:p>
    <w:p>
      <w:pPr>
        <w:rPr>
          <w:rFonts w:ascii="times" w:eastAsia="times" w:hAnsi="times" w:cs="times"/>
          <w:sz w:val="20"/>
          <w:lang w:val="en-US" w:eastAsia="en-US" w:bidi="ar-SA"/>
        </w:rPr>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rPr>
          <w:rFonts w:ascii="times" w:eastAsia="times" w:hAnsi="times" w:cs="times"/>
          <w:sz w:val="20"/>
          <w:lang w:val="en-US" w:eastAsia="en-US" w:bidi="ar-SA"/>
        </w:rPr>
      </w:pPr>
      <w:bookmarkStart w:id="15" w:name="Bookmark_6"/>
      <w:bookmarkEnd w:id="15"/>
    </w:p>
    <w:p>
      <w:pPr>
        <w:spacing w:before="240" w:after="200" w:line="340" w:lineRule="atLeast"/>
        <w:jc w:val="center"/>
        <w:outlineLvl w:val="0"/>
        <w:rPr>
          <w:rFonts w:ascii="Arial" w:eastAsia="times" w:hAnsi="Arial" w:cs="Arial"/>
          <w:b/>
          <w:bCs/>
          <w:kern w:val="32"/>
          <w:sz w:val="32"/>
          <w:szCs w:val="32"/>
          <w:lang w:val="en-US" w:eastAsia="en-US" w:bidi="ar-SA"/>
        </w:rPr>
      </w:pPr>
      <w:hyperlink r:id="rId69" w:history="1">
        <w:r>
          <w:rPr>
            <w:rFonts w:ascii="times" w:eastAsia="times" w:hAnsi="times" w:cs="times"/>
            <w:b/>
            <w:bCs/>
            <w:i/>
            <w:color w:val="0077CC"/>
            <w:kern w:val="32"/>
            <w:sz w:val="28"/>
            <w:szCs w:val="32"/>
            <w:u w:val="single"/>
            <w:lang w:val="en-US" w:eastAsia="en-US" w:bidi="ar-SA"/>
          </w:rPr>
          <w:t>Race for Britain's Prime Minister Down to Theresa May and Andrea Leadsom</w:t>
        </w:r>
      </w:hyperlink>
    </w:p>
    <w:p>
      <w:pPr>
        <w:spacing w:before="120" w:line="260" w:lineRule="atLeast"/>
        <w:jc w:val="center"/>
        <w:rPr>
          <w:rFonts w:ascii="times" w:eastAsia="times" w:hAnsi="times" w:cs="times"/>
          <w:sz w:val="20"/>
          <w:lang w:val="en-US" w:eastAsia="en-US" w:bidi="ar-SA"/>
        </w:rPr>
      </w:pPr>
      <w:r>
        <w:rPr>
          <w:rFonts w:ascii="times" w:eastAsia="times" w:hAnsi="times" w:cs="times"/>
          <w:color w:val="000000"/>
          <w:sz w:val="20"/>
          <w:lang w:val="en-US" w:eastAsia="en-US" w:bidi="ar-SA"/>
        </w:rPr>
        <w:t xml:space="preserve">The New York Times </w:t>
      </w:r>
    </w:p>
    <w:p>
      <w:pPr>
        <w:spacing w:before="120" w:line="260" w:lineRule="atLeast"/>
        <w:jc w:val="center"/>
        <w:rPr>
          <w:rFonts w:ascii="times" w:eastAsia="times" w:hAnsi="times" w:cs="times"/>
          <w:sz w:val="20"/>
          <w:lang w:val="en-US" w:eastAsia="en-US" w:bidi="ar-SA"/>
        </w:rPr>
      </w:pPr>
      <w:r>
        <w:rPr>
          <w:rFonts w:ascii="times" w:eastAsia="times" w:hAnsi="times" w:cs="times"/>
          <w:color w:val="000000"/>
          <w:sz w:val="20"/>
          <w:lang w:val="en-US" w:eastAsia="en-US" w:bidi="ar-SA"/>
        </w:rPr>
        <w:t>July 7, 2016 Thursday 00:00 EST</w:t>
      </w:r>
    </w:p>
    <w:p>
      <w:pPr>
        <w:spacing w:line="240" w:lineRule="atLeast"/>
        <w:jc w:val="both"/>
        <w:rPr>
          <w:rFonts w:ascii="times" w:eastAsia="times" w:hAnsi="times" w:cs="times"/>
          <w:sz w:val="20"/>
          <w:lang w:val="en-US" w:eastAsia="en-US" w:bidi="ar-SA"/>
        </w:rPr>
      </w:pPr>
    </w:p>
    <w:p>
      <w:pPr>
        <w:spacing w:before="120" w:line="22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color w:val="000000"/>
          <w:sz w:val="16"/>
          <w:lang w:val="en-US" w:eastAsia="en-US" w:bidi="ar-SA"/>
        </w:rPr>
        <w:t>Copyright 2016 The New York Times Company All Rights Reserved</w:t>
      </w:r>
    </w:p>
    <w:p>
      <w:pPr>
        <w:spacing w:before="120"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WORLD; europe</w:t>
      </w:r>
    </w:p>
    <w:p>
      <w:pPr>
        <w:spacing w:before="120"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1053 words</w:t>
      </w:r>
    </w:p>
    <w:p>
      <w:pPr>
        <w:spacing w:before="120"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STEVEN ERLANGER</w:t>
      </w:r>
    </w:p>
    <w:p>
      <w:pPr>
        <w:spacing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Ms. May, the home secretary, or Ms. Leadsom, an energy minister, will become the first woman to lead Britain since Margaret Thatcher resigned in 1990.</w:t>
      </w:r>
    </w:p>
    <w:p>
      <w:pPr>
        <w:keepNext/>
        <w:spacing w:before="240" w:line="340" w:lineRule="atLeast"/>
        <w:rPr>
          <w:rFonts w:ascii="times" w:eastAsia="times" w:hAnsi="times" w:cs="times"/>
          <w:sz w:val="20"/>
          <w:lang w:val="en-US" w:eastAsia="en-US" w:bidi="ar-SA"/>
        </w:rPr>
      </w:pPr>
      <w:bookmarkStart w:id="16" w:name="Body_4"/>
      <w:bookmarkEnd w:id="16"/>
      <w:r>
        <w:rPr>
          <w:rFonts w:ascii="times" w:eastAsia="times" w:hAnsi="times" w:cs="times"/>
          <w:b/>
          <w:color w:val="000000"/>
          <w:sz w:val="28"/>
          <w:lang w:val="en-US" w:eastAsia="en-US" w:bidi="ar-SA"/>
        </w:rPr>
        <w:t>Body</w:t>
      </w:r>
    </w:p>
    <w:p>
      <w:pPr>
        <w:spacing w:line="60" w:lineRule="exact"/>
        <w:rPr>
          <w:rFonts w:ascii="times" w:eastAsia="times" w:hAnsi="times" w:cs="times"/>
          <w:sz w:val="20"/>
          <w:lang w:val="en-US" w:eastAsia="en-US" w:bidi="ar-SA"/>
        </w:rPr>
      </w:pPr>
      <w:r>
        <w:pict>
          <v:line id="_x0000_s1041" style="position:absolute;z-index:251663360" from="0,2pt" to="512pt,2pt" strokecolor="#009ddb" strokeweight="2pt">
            <v:stroke linestyle="single"/>
            <w10:wrap type="topAndBottom"/>
          </v:line>
        </w:pict>
      </w:r>
    </w:p>
    <w:p>
      <w:pPr>
        <w:rPr>
          <w:rFonts w:ascii="times" w:eastAsia="times" w:hAnsi="times" w:cs="times"/>
          <w:sz w:val="20"/>
          <w:lang w:val="en-US" w:eastAsia="en-US" w:bidi="ar-SA"/>
        </w:rPr>
      </w:pP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LONDON - One way or another, </w:t>
      </w:r>
      <w:hyperlink r:id="rId70" w:history="1">
        <w:r>
          <w:rPr>
            <w:rFonts w:ascii="times" w:eastAsia="times" w:hAnsi="times" w:cs="times"/>
            <w:i/>
            <w:color w:val="0077CC"/>
            <w:sz w:val="20"/>
            <w:u w:val="single"/>
            <w:lang w:val="en-US" w:eastAsia="en-US" w:bidi="ar-SA"/>
          </w:rPr>
          <w:t>Britain</w:t>
        </w:r>
      </w:hyperlink>
      <w:r>
        <w:rPr>
          <w:rFonts w:ascii="times" w:eastAsia="times" w:hAnsi="times" w:cs="times"/>
          <w:color w:val="000000"/>
          <w:sz w:val="20"/>
          <w:lang w:val="en-US" w:eastAsia="en-US" w:bidi="ar-SA"/>
        </w:rPr>
        <w:t xml:space="preserve"> will have its second female prime minister.</w:t>
      </w: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The governing Conservative Party took another step on Thursday in its process to replace Prime Minister David Cameron, winnowing the contest to two candidates: </w:t>
      </w:r>
      <w:hyperlink r:id="rId71" w:history="1">
        <w:r>
          <w:rPr>
            <w:rFonts w:ascii="times" w:eastAsia="times" w:hAnsi="times" w:cs="times"/>
            <w:i/>
            <w:color w:val="0077CC"/>
            <w:sz w:val="20"/>
            <w:u w:val="single"/>
            <w:lang w:val="en-US" w:eastAsia="en-US" w:bidi="ar-SA"/>
          </w:rPr>
          <w:t>Theresa May, the home secretary</w:t>
        </w:r>
      </w:hyperlink>
      <w:r>
        <w:rPr>
          <w:rFonts w:ascii="times" w:eastAsia="times" w:hAnsi="times" w:cs="times"/>
          <w:color w:val="000000"/>
          <w:sz w:val="20"/>
          <w:lang w:val="en-US" w:eastAsia="en-US" w:bidi="ar-SA"/>
        </w:rPr>
        <w:t>, and Andrea Leadsom, the junior energy minister.</w:t>
      </w: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When the contest is concluded in September, one of them will become the first woman to lead Britain since </w:t>
      </w:r>
      <w:hyperlink r:id="rId72" w:history="1">
        <w:r>
          <w:rPr>
            <w:rFonts w:ascii="times" w:eastAsia="times" w:hAnsi="times" w:cs="times"/>
            <w:i/>
            <w:color w:val="0077CC"/>
            <w:sz w:val="20"/>
            <w:u w:val="single"/>
            <w:lang w:val="en-US" w:eastAsia="en-US" w:bidi="ar-SA"/>
          </w:rPr>
          <w:t>Margaret Thatcher</w:t>
        </w:r>
      </w:hyperlink>
      <w:r>
        <w:rPr>
          <w:rFonts w:ascii="times" w:eastAsia="times" w:hAnsi="times" w:cs="times"/>
          <w:color w:val="000000"/>
          <w:sz w:val="20"/>
          <w:lang w:val="en-US" w:eastAsia="en-US" w:bidi="ar-SA"/>
        </w:rPr>
        <w:t xml:space="preserve">, also a Conservative, stepped down in 1990. The winner will take over as Britain grapples with how to carry through with its stunning decision last month            </w:t>
      </w:r>
      <w:hyperlink r:id="rId73" w:history="1">
        <w:r>
          <w:rPr>
            <w:rFonts w:ascii="times" w:eastAsia="times" w:hAnsi="times" w:cs="times"/>
            <w:i/>
            <w:color w:val="0077CC"/>
            <w:sz w:val="20"/>
            <w:u w:val="single"/>
            <w:lang w:val="en-US" w:eastAsia="en-US" w:bidi="ar-SA"/>
          </w:rPr>
          <w:t>to withdraw from the European Union</w:t>
        </w:r>
      </w:hyperlink>
      <w:r>
        <w:rPr>
          <w:rFonts w:ascii="times" w:eastAsia="times" w:hAnsi="times" w:cs="times"/>
          <w:color w:val="000000"/>
          <w:sz w:val="20"/>
          <w:lang w:val="en-US" w:eastAsia="en-US" w:bidi="ar-SA"/>
        </w:rPr>
        <w:t>, a choice that Mr. Cameron opposed and that led him to announce he would step aside once the party chose a successor.</w:t>
      </w: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Ms. May quietly supported remaining in the </w:t>
      </w:r>
      <w:hyperlink r:id="rId74" w:history="1">
        <w:r>
          <w:rPr>
            <w:rFonts w:ascii="times" w:eastAsia="times" w:hAnsi="times" w:cs="times"/>
            <w:i/>
            <w:color w:val="0077CC"/>
            <w:sz w:val="20"/>
            <w:u w:val="single"/>
            <w:lang w:val="en-US" w:eastAsia="en-US" w:bidi="ar-SA"/>
          </w:rPr>
          <w:t>European Union</w:t>
        </w:r>
      </w:hyperlink>
      <w:r>
        <w:rPr>
          <w:rFonts w:ascii="times" w:eastAsia="times" w:hAnsi="times" w:cs="times"/>
          <w:color w:val="000000"/>
          <w:sz w:val="20"/>
          <w:lang w:val="en-US" w:eastAsia="en-US" w:bidi="ar-SA"/>
        </w:rPr>
        <w:t xml:space="preserve"> but has since said that she respects the outcome of the June 23 referendum and that she will seek the best possible deal for Britain as it negotiates its withdrawal from the bloc. She dominated the first stage of the selection process, in which the field is narrowed to two candidates through voting by the 330 Conservative members of the House of Commons.</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Ms. May, 59, remains the favorite, but in the next round will be judged by a different constituency: registered party members, many of whom were vociferous supporters of leaving the European Union. Conservative Party headquarters has for days been unable or unwilling to disclose how many registered voters there are, but the House of Commons Library said that the latest published figure of 149,800 stems from December 2013. Voters will mail in their ballots, with the winner, to be announced on Sept. 9, becoming party leader and prime minister without having to call a general election.</w:t>
      </w: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Ms. Leadsom, 53, the runner-up in Thursday's round of voting by members of Parliament, was a vocal advocate of leaving the European Union. In finishing second and qualifying for the final round, she eliminated </w:t>
      </w:r>
      <w:hyperlink r:id="rId75" w:history="1">
        <w:r>
          <w:rPr>
            <w:rFonts w:ascii="times" w:eastAsia="times" w:hAnsi="times" w:cs="times"/>
            <w:i/>
            <w:color w:val="0077CC"/>
            <w:sz w:val="20"/>
            <w:u w:val="single"/>
            <w:lang w:val="en-US" w:eastAsia="en-US" w:bidi="ar-SA"/>
          </w:rPr>
          <w:t>Michael Gove</w:t>
        </w:r>
      </w:hyperlink>
      <w:r>
        <w:rPr>
          <w:rFonts w:ascii="times" w:eastAsia="times" w:hAnsi="times" w:cs="times"/>
          <w:color w:val="000000"/>
          <w:sz w:val="20"/>
          <w:lang w:val="en-US" w:eastAsia="en-US" w:bidi="ar-SA"/>
        </w:rPr>
        <w:t xml:space="preserve">, the justice secretary, who helped lead the Leave campaign. Mr. Gove had announced his candidacy just before the deadline last week, and in doing so            </w:t>
      </w:r>
      <w:hyperlink r:id="rId76" w:history="1">
        <w:r>
          <w:rPr>
            <w:rFonts w:ascii="times" w:eastAsia="times" w:hAnsi="times" w:cs="times"/>
            <w:i/>
            <w:color w:val="0077CC"/>
            <w:sz w:val="20"/>
            <w:u w:val="single"/>
            <w:lang w:val="en-US" w:eastAsia="en-US" w:bidi="ar-SA"/>
          </w:rPr>
          <w:t>torpedoed the hopes</w:t>
        </w:r>
      </w:hyperlink>
      <w:r>
        <w:rPr>
          <w:rFonts w:ascii="times" w:eastAsia="times" w:hAnsi="times" w:cs="times"/>
          <w:color w:val="000000"/>
          <w:sz w:val="20"/>
          <w:lang w:val="en-US" w:eastAsia="en-US" w:bidi="ar-SA"/>
        </w:rPr>
        <w:t xml:space="preserve"> of his partner in the Leave campaign, Boris Johnson, the former London mayor, to succeed Mr. Cameron.</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Ms. May holds one of the highest-profile posts in the British government and is considered the more experienced candidate - serious and competent but lacking charisma. Ms. Leadsom, who had a low profile and entered government as a junior minister only in 2014, has been accused of inflating her résumé. As recently as three years ago, she supported continued British membership in the European Union.</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Ms. Leadsom put her 25 years of working in financial services before becoming a legislator in 2010 at the center of her leadership campaign, but those who worked with her have told reporters that she exaggerated her role at Barclays Bank and Invesco Perpetual, a fund manager. She told Sky News, "My CV is correct."</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In Thursday's voting, Ms. May received 199 votes, Ms. Leadsom 84 and Mr. Gove 46.</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Ms. May and Ms. Leadsom are both ideological conservatives whose backgrounds are far different from those of the Eton-Oxford male circle that has dominated Conservative politics since Mr. Cameron became party leader in 2005. Both women went to state schools, where Ms. May won a place at Oxford. Ms. Leadsom went to the University of Warwick.</w:t>
      </w: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Ms. May said on Twitter that she was gratified by support from across the Conservative Party, including both people who favored membership in the European Union and those against it. "I've always said there should be a proper contest. Now is the time for me and my team to take our case out to members in the country," she </w:t>
      </w:r>
      <w:hyperlink r:id="rId77" w:history="1">
        <w:r>
          <w:rPr>
            <w:rFonts w:ascii="times" w:eastAsia="times" w:hAnsi="times" w:cs="times"/>
            <w:i/>
            <w:color w:val="0077CC"/>
            <w:sz w:val="20"/>
            <w:u w:val="single"/>
            <w:lang w:val="en-US" w:eastAsia="en-US" w:bidi="ar-SA"/>
          </w:rPr>
          <w:t>wrote</w:t>
        </w:r>
      </w:hyperlink>
      <w:r>
        <w:rPr>
          <w:rFonts w:ascii="times" w:eastAsia="times" w:hAnsi="times" w:cs="times"/>
          <w:color w:val="000000"/>
          <w:sz w:val="20"/>
          <w:lang w:val="en-US" w:eastAsia="en-US" w:bidi="ar-SA"/>
        </w:rPr>
        <w:t>. "We need proven leadership to negotiate the best deal as we leave the E.U., unite our party, and build a country that works for everyone."</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In a speech on Thursday, Ms. Leadsom said she would focus on "the continued success of the U.K. economy," which has been hit hard by Brexit, raising fears of an increased budget deficit from lower growth and lower tax receipts. "Prosperity should be our goal, not austerity," she said.</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She also said that "trade must be our top priority: continued free trade with the E.U." She added that she favored "fair but controlled immigration," without explaining how duty-free trade with the European Union could be maintained while scrapping European rules on freedom of movement and labor, which she also has said she intends to do.</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European Union leaders have repeatedly said that access to the single market of the European Union is not possible without accepting freedom of movement and labor.</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Ms. Leadsom had initially agreed to back Mr. Johnson in return for the promise of a high government post. He was supposed to call or text her confirming their arrangement by a certain time, but failed to do so, prompting Ms. Leadsom to announce her own surprise candidacy.</w:t>
      </w: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Simon Jenkins, </w:t>
      </w:r>
      <w:hyperlink r:id="rId78" w:history="1">
        <w:r>
          <w:rPr>
            <w:rFonts w:ascii="times" w:eastAsia="times" w:hAnsi="times" w:cs="times"/>
            <w:i/>
            <w:color w:val="0077CC"/>
            <w:sz w:val="20"/>
            <w:u w:val="single"/>
            <w:lang w:val="en-US" w:eastAsia="en-US" w:bidi="ar-SA"/>
          </w:rPr>
          <w:t>writing</w:t>
        </w:r>
      </w:hyperlink>
      <w:r>
        <w:rPr>
          <w:rFonts w:ascii="times" w:eastAsia="times" w:hAnsi="times" w:cs="times"/>
          <w:color w:val="000000"/>
          <w:sz w:val="20"/>
          <w:lang w:val="en-US" w:eastAsia="en-US" w:bidi="ar-SA"/>
        </w:rPr>
        <w:t xml:space="preserve"> in The Guardian, defended Brexit as the instrument of a great clearing out of a stagnant British politics. "It has got rid of a prime minister and is about to get rid of a leader of the opposition," he wrote. "It will soon be rid of a chancellor of the Exchequer and a lord chancellor. It is also rid of two, if not four, Tory heirs apparent."</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Even more, Mr. Jenkins said, the Labour Party is in chaos and the Greens and the U.K. Independence Party have both lost their leaders. "An entire political class is on the way out. As Oscar Wilde said of the death of Little Nell, it would take a heart of stone not to laugh."</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Follow Steven Erlanger on Twitter @StevenErlanger Sewell Chan contributed reporting.</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PHOTOS: Theresa May, Britain's home secretary, above, and Andrea Leadsom, left, an energy minister, in London on Thursday. They emerged as the finalists to succeed Prime Minister David Cameron after a round of voting in Parliament. A winner will be announced Sept. 9. (PHOTOGRAPHS BY HANNAH MCKAY/EUROPEAN PRESSPHOTO AGENCY; PAUL HACKETT/REUTERS)</w:t>
      </w:r>
    </w:p>
    <w:p>
      <w:pPr>
        <w:spacing w:before="240"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Related Articles</w:t>
      </w:r>
    </w:p>
    <w:p>
      <w:pPr>
        <w:numPr>
          <w:numId w:val="1"/>
        </w:numPr>
        <w:spacing w:before="240" w:line="260" w:lineRule="atLeast"/>
        <w:jc w:val="both"/>
        <w:rPr>
          <w:rFonts w:ascii="times" w:eastAsia="times" w:hAnsi="times" w:cs="times"/>
          <w:sz w:val="20"/>
          <w:lang w:val="en-US" w:eastAsia="en-US" w:bidi="ar-SA"/>
        </w:rPr>
      </w:pPr>
      <w:hyperlink r:id="rId79" w:history="1">
        <w:r>
          <w:rPr>
            <w:rFonts w:ascii="times" w:eastAsia="times" w:hAnsi="times" w:cs="times"/>
            <w:i/>
            <w:color w:val="0077CC"/>
            <w:sz w:val="20"/>
            <w:u w:val="single"/>
            <w:lang w:val="en-US" w:eastAsia="en-US" w:bidi="ar-SA"/>
          </w:rPr>
          <w:t>British Politics Gives a Sense of Government by Old School Chums</w:t>
        </w:r>
      </w:hyperlink>
    </w:p>
    <w:p>
      <w:pPr>
        <w:numPr>
          <w:numId w:val="2"/>
        </w:numPr>
        <w:spacing w:before="240" w:line="260" w:lineRule="atLeast"/>
        <w:jc w:val="both"/>
        <w:rPr>
          <w:rFonts w:ascii="times" w:eastAsia="times" w:hAnsi="times" w:cs="times"/>
          <w:sz w:val="20"/>
          <w:lang w:val="en-US" w:eastAsia="en-US" w:bidi="ar-SA"/>
        </w:rPr>
      </w:pPr>
      <w:hyperlink r:id="rId80" w:history="1">
        <w:r>
          <w:rPr>
            <w:rFonts w:ascii="times" w:eastAsia="times" w:hAnsi="times" w:cs="times"/>
            <w:i/>
            <w:color w:val="0077CC"/>
            <w:sz w:val="20"/>
            <w:u w:val="single"/>
            <w:lang w:val="en-US" w:eastAsia="en-US" w:bidi="ar-SA"/>
          </w:rPr>
          <w:t>Iraq Report Prompts More Defensiveness Than Regret From Tony Blair</w:t>
        </w:r>
      </w:hyperlink>
    </w:p>
    <w:p>
      <w:pPr>
        <w:numPr>
          <w:numId w:val="3"/>
        </w:numPr>
        <w:spacing w:before="240" w:line="260" w:lineRule="atLeast"/>
        <w:jc w:val="both"/>
        <w:rPr>
          <w:rFonts w:ascii="times" w:eastAsia="times" w:hAnsi="times" w:cs="times"/>
          <w:sz w:val="20"/>
          <w:lang w:val="en-US" w:eastAsia="en-US" w:bidi="ar-SA"/>
        </w:rPr>
      </w:pPr>
      <w:hyperlink r:id="rId81" w:history="1">
        <w:r>
          <w:rPr>
            <w:rFonts w:ascii="times" w:eastAsia="times" w:hAnsi="times" w:cs="times"/>
            <w:i/>
            <w:color w:val="0077CC"/>
            <w:sz w:val="20"/>
            <w:u w:val="single"/>
            <w:lang w:val="en-US" w:eastAsia="en-US" w:bidi="ar-SA"/>
          </w:rPr>
          <w:t>The 5 Conservatives Vying to Become Britain's Next Prime Minister</w:t>
        </w:r>
      </w:hyperlink>
    </w:p>
    <w:p>
      <w:pPr>
        <w:numPr>
          <w:numId w:val="4"/>
        </w:numPr>
        <w:spacing w:before="240" w:line="260" w:lineRule="atLeast"/>
        <w:jc w:val="both"/>
        <w:rPr>
          <w:rFonts w:ascii="times" w:eastAsia="times" w:hAnsi="times" w:cs="times"/>
          <w:sz w:val="20"/>
          <w:lang w:val="en-US" w:eastAsia="en-US" w:bidi="ar-SA"/>
        </w:rPr>
      </w:pPr>
      <w:hyperlink r:id="rId82" w:history="1">
        <w:r>
          <w:rPr>
            <w:rFonts w:ascii="times" w:eastAsia="times" w:hAnsi="times" w:cs="times"/>
            <w:i/>
            <w:color w:val="0077CC"/>
            <w:sz w:val="20"/>
            <w:u w:val="single"/>
            <w:lang w:val="en-US" w:eastAsia="en-US" w:bidi="ar-SA"/>
          </w:rPr>
          <w:t>'Brexit' Briefing: Conservatives Decide a Woman Should Lead Britain</w:t>
        </w:r>
      </w:hyperlink>
    </w:p>
    <w:p>
      <w:pPr>
        <w:numPr>
          <w:numId w:val="5"/>
        </w:numPr>
        <w:spacing w:before="240" w:line="260" w:lineRule="atLeast"/>
        <w:jc w:val="both"/>
        <w:rPr>
          <w:rFonts w:ascii="times" w:eastAsia="times" w:hAnsi="times" w:cs="times"/>
          <w:sz w:val="20"/>
          <w:lang w:val="en-US" w:eastAsia="en-US" w:bidi="ar-SA"/>
        </w:rPr>
      </w:pPr>
      <w:hyperlink r:id="rId71" w:history="1">
        <w:r>
          <w:rPr>
            <w:rFonts w:ascii="times" w:eastAsia="times" w:hAnsi="times" w:cs="times"/>
            <w:i/>
            <w:color w:val="0077CC"/>
            <w:sz w:val="20"/>
            <w:u w:val="single"/>
            <w:lang w:val="en-US" w:eastAsia="en-US" w:bidi="ar-SA"/>
          </w:rPr>
          <w:t>Theresa May, the Steely, Steady Woman Who Might Lead Britain</w:t>
        </w:r>
      </w:hyperlink>
    </w:p>
    <w:p>
      <w:pPr>
        <w:keepNext/>
        <w:spacing w:before="240" w:line="340" w:lineRule="atLeast"/>
        <w:rPr>
          <w:rFonts w:ascii="times" w:eastAsia="times" w:hAnsi="times" w:cs="times"/>
          <w:sz w:val="20"/>
          <w:lang w:val="en-US" w:eastAsia="en-US" w:bidi="ar-SA"/>
        </w:rPr>
      </w:pPr>
      <w:bookmarkStart w:id="17" w:name="Classification_4"/>
      <w:bookmarkEnd w:id="17"/>
      <w:r>
        <w:rPr>
          <w:rFonts w:ascii="times" w:eastAsia="times" w:hAnsi="times" w:cs="times"/>
          <w:b/>
          <w:color w:val="000000"/>
          <w:sz w:val="28"/>
          <w:lang w:val="en-US" w:eastAsia="en-US" w:bidi="ar-SA"/>
        </w:rPr>
        <w:t>Classification</w:t>
      </w:r>
    </w:p>
    <w:p>
      <w:pPr>
        <w:spacing w:line="60" w:lineRule="exact"/>
        <w:rPr>
          <w:rFonts w:ascii="times" w:eastAsia="times" w:hAnsi="times" w:cs="times"/>
          <w:sz w:val="20"/>
          <w:lang w:val="en-US" w:eastAsia="en-US" w:bidi="ar-SA"/>
        </w:rPr>
      </w:pPr>
      <w:r>
        <w:pict>
          <v:line id="_x0000_s1042" style="position:absolute;z-index:251675648" from="0,2pt" to="512pt,2pt" strokecolor="#009ddb" strokeweight="2pt">
            <v:stroke linestyle="single"/>
            <w10:wrap type="topAndBottom"/>
          </v:line>
        </w:pict>
      </w:r>
    </w:p>
    <w:p>
      <w:pPr>
        <w:spacing w:line="120" w:lineRule="exact"/>
        <w:rPr>
          <w:rFonts w:ascii="times" w:eastAsia="times" w:hAnsi="times" w:cs="times"/>
          <w:sz w:val="20"/>
          <w:lang w:val="en-US" w:eastAsia="en-US" w:bidi="ar-SA"/>
        </w:rPr>
      </w:pPr>
    </w:p>
    <w:p>
      <w:pPr>
        <w:spacing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News</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Blog</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POLITICAL PARTIES (90%); PRIME MINISTERS (90%); UK CONSERVATIVE PARTY (90%); EUROPEAN UNION (90%); HEADS OF STATE &amp; GOVERNMENT (90%); UK POLITICAL PARTIES (90%); BRITISH PARLIAMENT (89%); VOTERS &amp; VOTING (89%); LEGISLATIVE BODIES (89%); ELECTIONS (78%); CAMPAIGNS &amp; ELECTIONS (78%); POLITICS (78%); BREXIT (78%); GOVERNMENT ADVISORS &amp; MINISTERS (78%); APPOINTMENTS (78%); POLITICAL CANDIDATES (77%); REFERENDUMS (73%); ENERGY DEPARTMENTS (73%); RESUMES &amp; CURRICULA VITAE (72%); MANAGERS &amp; SUPERVISORS (66%); JUSTICE DEPARTMENTS (61%); Leadsom, Andrea (1963- ); May, Theresa M; Conservative Party (Great Britain); Great Britain; Legislatures and Parliaments; Great Britain Withdrawal from EU (Brexit); Referendums; European Union; International Trade and World Market</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INVESCO LTD (50%)</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(94%)</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Ticker:</w:t>
      </w:r>
      <w:r>
        <w:rPr>
          <w:rFonts w:ascii="times" w:eastAsia="times" w:hAnsi="times" w:cs="times"/>
          <w:color w:val="000000"/>
          <w:sz w:val="20"/>
          <w:lang w:val="en-US" w:eastAsia="en-US" w:bidi="ar-SA"/>
        </w:rPr>
        <w:t> IVZ (NYSE) (50%); Conservative Party (Great Britain); Conservative Party (Great Britain); European Union</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ENERGY DEPARTMENTS (73%); BANKING &amp; FINANCE (61%)</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THERESA MAY (79%); BORIS JOHNSON (58%); Leadsom, Andrea (1963- ); May, Theresa M</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EUROPEAN UNION MEMBER STATES (94%); UNITED KINGDOM (79%)</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13, 2017</w:t>
      </w:r>
    </w:p>
    <w:p>
      <w:pPr>
        <w:rPr>
          <w:rFonts w:ascii="times" w:eastAsia="times" w:hAnsi="times" w:cs="times"/>
          <w:sz w:val="20"/>
          <w:lang w:val="en-US" w:eastAsia="en-US" w:bidi="ar-SA"/>
        </w:rPr>
      </w:pPr>
    </w:p>
    <w:p>
      <w:pPr>
        <w:ind w:left="200"/>
        <w:rPr>
          <w:rFonts w:ascii="times" w:eastAsia="times" w:hAnsi="times" w:cs="times"/>
          <w:sz w:val="20"/>
          <w:lang w:val="en-US" w:eastAsia="en-US" w:bidi="ar-SA"/>
        </w:rPr>
        <w:sectPr>
          <w:type w:val="continuous"/>
          <w:pgMar w:top="840" w:right="1000" w:bottom="840" w:left="1000" w:header="400" w:footer="400"/>
          <w:pgNumType w:fmt="decimal"/>
          <w:cols w:space="720"/>
        </w:sectPr>
      </w:pPr>
      <w:r>
        <w:rPr>
          <w:rFonts w:ascii="times" w:eastAsia="times" w:hAnsi="times" w:cs="times"/>
          <w:sz w:val="20"/>
          <w:lang w:val="en-US" w:eastAsia="en-US" w:bidi="ar-SA"/>
        </w:rPr>
        <w:br/>
      </w:r>
      <w:r>
        <w:pict>
          <v:line id="_x0000_s1043" style="position:absolute;z-index:251687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89" w:history="1">
        <w:r>
          <w:rPr>
            <w:rFonts w:ascii="times" w:eastAsia="times" w:hAnsi="times" w:cs="times"/>
            <w:b/>
            <w:bCs/>
            <w:i/>
            <w:color w:val="0077CC"/>
            <w:kern w:val="32"/>
            <w:sz w:val="28"/>
            <w:szCs w:val="32"/>
            <w:u w:val="single"/>
            <w:lang w:val="en-US" w:eastAsia="en-US" w:bidi="ar-SA"/>
          </w:rPr>
          <w:t>Only Britain could leave the E.U.</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New York Times</w:t>
      </w:r>
    </w:p>
    <w:p>
      <w:pPr>
        <w:spacing w:before="120" w:line="260" w:lineRule="atLeast"/>
        <w:jc w:val="center"/>
        <w:rPr>
          <w:lang w:val="en-US" w:eastAsia="en-US" w:bidi="ar-SA"/>
        </w:rPr>
      </w:pPr>
      <w:r>
        <w:rPr>
          <w:rFonts w:ascii="times" w:eastAsia="times" w:hAnsi="times" w:cs="times"/>
          <w:color w:val="000000"/>
          <w:sz w:val="20"/>
          <w:lang w:val="en-US" w:eastAsia="en-US" w:bidi="ar-SA"/>
        </w:rPr>
        <w:t>July 7, 2016 Thursday, The New York Times on the Web</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Section ; Column 0; OpEd; Pg. ; OP-ED CONTRIBUTORS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884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ALINA POLYAKOVA and NEIL FLIGSTEIN</w:t>
      </w:r>
    </w:p>
    <w:p>
      <w:pPr>
        <w:spacing w:before="200" w:line="260" w:lineRule="atLeast"/>
        <w:jc w:val="both"/>
        <w:rPr>
          <w:lang w:val="en-US" w:eastAsia="en-US" w:bidi="ar-SA"/>
        </w:rPr>
      </w:pPr>
      <w:r>
        <w:rPr>
          <w:rFonts w:ascii="times" w:eastAsia="times" w:hAnsi="times" w:cs="times"/>
          <w:color w:val="000000"/>
          <w:sz w:val="20"/>
          <w:lang w:val="en-US" w:eastAsia="en-US" w:bidi="ar-SA"/>
        </w:rPr>
        <w:t>Alina Polyakova is deputy director of the Atlantic Council's Eurasia Center and the author of ''The Dark Side of European Integration.'' Neil Fligstein is a professor of sociology at the University of California at Berkeley and the author of ''Euroclash.''</w:t>
      </w:r>
    </w:p>
    <w:p>
      <w:pPr>
        <w:keepNext/>
        <w:spacing w:before="240" w:line="340" w:lineRule="atLeast"/>
        <w:rPr>
          <w:lang w:val="en-US" w:eastAsia="en-US" w:bidi="ar-SA"/>
        </w:rPr>
      </w:pPr>
      <w:bookmarkStart w:id="19" w:name="Body_5"/>
      <w:bookmarkEnd w:id="19"/>
      <w:r>
        <w:rPr>
          <w:rFonts w:ascii="times" w:eastAsia="times" w:hAnsi="times" w:cs="times"/>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Britons' vote to leave the European Union on June 23 incited a wave of panic among centrists across the Continent. Far-right populists pounced on the opportunity. Marine Le Pen, the leader of France's National Front, called Britain's decision to leave the union the beginning of a ''people's spring.'' Ms. Le Pen's fellow travelers, such as Geert Wilders in the Netherlands, Frauke Petry of Germany and Heinz-Christian Strache of Austria, have suggested similar referendums in their countries.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Europe's centrist politicians are right to be nervous about the long-term consequences of a Brexit for Europe's economy and political stability. But a Frexit, Dexit or Auxit should not be their top concern. Britain is not, and never has been, a typical member of the European Union, and in no country but Britain do populists and other Euroskeptic forces have the 51 percent of votes needed to pull their countries from the union.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Long before any talk of a Brexit, Britain was a cautious European Union member that valued its physical and cultural separation from the Continent. In the years after World War II, Britons were not eager to form an alliance led by their former enemy, Germany. When the European Coal and Steel Community, a trade organization that preceded the European Union, was formed in 1951, Britain stayed out. In 1957, London declined an invitation to be a founder of the European Economic Community, the permanent international governmental organization that created the Brussels political complex dedicated to ''an ever closer union.'' At that time, it included Germany, France, Belgium, Italy, Luxembourg and the Netherlands.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And Europe didn't always welcome Britain with open arms, either. As Britain's postwar recovery remained sluggish, Britons looked at West Germany and France's booming economies and thought it might be time to reconsider. But when Britain applied to join the European Economic Community -- first in 1961 and again in 1967 -- it was denied. France's president, Charles de Gaulle, vetoed Britain's membership, accusing Britain of wanting to join only for selfish economic reasons while being unwilling to commit to the necessary economic transformation required by the common market.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After Britain finally joined the common market in 1973, London's relationship with Brussels was anything but smooth sailing. In the 1980s, as the European Economic Community grew to include Greece, Spain and Portugal and moved toward closer political integration under the European Commission's president, the Socialist Jacques Delors, an ideological rift emerged with Margaret Thatcher's Britain. In a famous speech in 1988, Mrs. Thatcher railed against Europe's encroachment on national sovereignty and the notion of a ''United States'' of Europe. Sounding much like Ms. Le Pen today, Mrs. Thatcher declared, ''We have not successfully rolled back the frontiers of the state in Britain, only to see them reimposed at a European level with a European superstate exercising a new dominance from Brussels.''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Mrs. Thatcher's successor as prime minister, John Major, negotiated the Maastricht Treaty, which established the European Union as we know it, in 1992. Mr. Major praised the treaty as one ''which safeguards and advances our national interests,'' but with the caveat that Britain be granted permission to remain out of plans for the common currency, the euro. Many members of Mr. Major's Conservative Party resisted the treaty. The so-called Maastricht rebels, supported by Mrs. Thatcher, revolted against their own party over what they saw as an expansion of European power over British politics. This party infighting over the European Union, some analysts say, eventually contributed to the Conservatives' humiliating defeat in the 1997 elections.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Perhaps because of this, Britons have long been more nationalistic than other Europeans. In 2015, 64 percent of British citizens said they would identify as British over European, compared with only 36 percent of Frenchmen, 26 percent of the Dutch and 25 percent of Germans, according to the Eurobarometer, the European Commission's public opinion survey. Unlike Britons, in Continental Europe, the majority of citizens see themselves, at least partly, as Europeans. Polls carried out over the last decade by the Pew Research Center show similar trends. With the exception of Greece (where a Grexit vote failed), Britain was the only country where a majority wanted to see some powers returned to the national governments from the European Union, according to Pew.</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Britain's vote to leave the European Union is undoubtedly a major setback for the European project. But it is also another episode in the island's long-running love-hate relationship with the rest of the Continent. While Europeans are not happy with the European Union's handling of the refugee crisis or economic stagnation, Europe's leaders should not misread this discontent as a popular desire for Brexit-style referendums. Rather, they should call out far-right populists' political opportunism and use this moment of collective soul-searching about the future of the European Union to create policies that address the people's concerns.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Follow The New York Times Opinion section on Facebook and Twitter, and sign up for the Opinion Today newsletter.</w:t>
      </w:r>
    </w:p>
    <w:p>
      <w:pPr>
        <w:spacing w:before="240" w:line="260" w:lineRule="atLeast"/>
        <w:rPr>
          <w:lang w:val="en-US" w:eastAsia="en-US" w:bidi="ar-SA"/>
        </w:rPr>
      </w:pPr>
      <w:r>
        <w:rPr>
          <w:lang w:val="en-US" w:eastAsia="en-US" w:bidi="ar-SA"/>
        </w:rPr>
        <w:br/>
      </w:r>
      <w:hyperlink r:id="rId90" w:history="1">
        <w:r>
          <w:rPr>
            <w:rFonts w:ascii="times" w:eastAsia="times" w:hAnsi="times" w:cs="times"/>
            <w:i/>
            <w:color w:val="0077CC"/>
            <w:sz w:val="20"/>
            <w:u w:val="single"/>
            <w:lang w:val="en-US" w:eastAsia="en-US" w:bidi="ar-SA"/>
          </w:rPr>
          <w:t>http://www.nytimes.com/2016/07/07/opinion/frexit-dexit-auxit-no-way-britain-is-special.html</w:t>
        </w:r>
      </w:hyperlink>
    </w:p>
    <w:p>
      <w:pPr>
        <w:keepNext/>
        <w:spacing w:before="240" w:line="340" w:lineRule="atLeast"/>
        <w:rPr>
          <w:lang w:val="en-US" w:eastAsia="en-US" w:bidi="ar-SA"/>
        </w:rPr>
      </w:pPr>
      <w:bookmarkStart w:id="20" w:name="Classification_5"/>
      <w:bookmarkEnd w:id="2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5" style="position:absolute;z-index:251676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Op-Ed</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BREXIT (90%); VOTERS &amp; VOTING (89%); INTERNATIONAL ECONOMIC ORGANIZATIONS (89%); ASSOCIATIONS &amp; ORGANIZATIONS (88%); FRENCH POLITICAL PARTIES (78%); EUROPEAN UNION INSTITUTIONS (78%); VETO (78%); FRENCH PRESIDENTS (77%); POLITICS (75%); REFERENDUMS (73%); WORLD WAR II (51%)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(94%); EUROPEAN COMMUNITY (82%)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(91%); BRUSSELS, BELGIUM (73%); EUROPE (99%); EUROPEAN UNION MEMBER STATES (97%); FRANCE (94%); UNITED KINGDOM (94%); BELGIUM (93%); NETHERLANDS (91%); GERMANY (91%); SPAIN (79%); LUXEMBOURG (79%); PORTUGAL (79%); GREECE (58%); AUSTRIA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88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97" w:history="1">
        <w:r>
          <w:rPr>
            <w:rFonts w:ascii="times" w:eastAsia="times" w:hAnsi="times" w:cs="times"/>
            <w:b/>
            <w:bCs/>
            <w:i/>
            <w:color w:val="0077CC"/>
            <w:kern w:val="32"/>
            <w:sz w:val="28"/>
            <w:szCs w:val="32"/>
            <w:u w:val="single"/>
            <w:lang w:val="en-US" w:eastAsia="en-US" w:bidi="ar-SA"/>
          </w:rPr>
          <w:t>Cameron Is Hustled Out, but the Cat Stays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New York Times</w:t>
      </w:r>
    </w:p>
    <w:p>
      <w:pPr>
        <w:spacing w:before="120" w:line="260" w:lineRule="atLeast"/>
        <w:jc w:val="center"/>
        <w:rPr>
          <w:lang w:val="en-US" w:eastAsia="en-US" w:bidi="ar-SA"/>
        </w:rPr>
      </w:pPr>
      <w:r>
        <w:rPr>
          <w:rFonts w:ascii="times" w:eastAsia="times" w:hAnsi="times" w:cs="times"/>
          <w:color w:val="000000"/>
          <w:sz w:val="20"/>
          <w:lang w:val="en-US" w:eastAsia="en-US" w:bidi="ar-SA"/>
        </w:rPr>
        <w:t>July 13, 2016 Wednesday, Late Edition - Final</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Section A; Column 0; Foreign Desk; Pg. 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962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DAN BILEFSKY</w:t>
      </w:r>
    </w:p>
    <w:p>
      <w:pPr>
        <w:spacing w:before="200" w:line="260" w:lineRule="atLeast"/>
        <w:jc w:val="both"/>
        <w:rPr>
          <w:lang w:val="en-US" w:eastAsia="en-US" w:bidi="ar-SA"/>
        </w:rPr>
      </w:pPr>
      <w:r>
        <w:rPr>
          <w:rFonts w:ascii="times" w:eastAsia="times" w:hAnsi="times" w:cs="times"/>
          <w:color w:val="000000"/>
          <w:sz w:val="20"/>
          <w:lang w:val="en-US" w:eastAsia="en-US" w:bidi="ar-SA"/>
        </w:rPr>
        <w:t>Follow Dan Bilefsky on Twitter @DanBilefsky.</w:t>
      </w:r>
    </w:p>
    <w:p>
      <w:pPr>
        <w:keepNext/>
        <w:spacing w:before="240" w:line="340" w:lineRule="atLeast"/>
        <w:rPr>
          <w:lang w:val="en-US" w:eastAsia="en-US" w:bidi="ar-SA"/>
        </w:rPr>
      </w:pPr>
      <w:bookmarkStart w:id="22" w:name="Body_6"/>
      <w:bookmarkEnd w:id="22"/>
      <w:r>
        <w:rPr>
          <w:rFonts w:ascii="times" w:eastAsia="times" w:hAnsi="times" w:cs="times"/>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The cat can stay.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only member of the household on Downing Street to be spared the indignity of one of the fastest political transitions in recent memory will be Larry the Cat, a tabby who holds the title of chief mouser to the cabinet office.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sudden victory of Theresa May, Britain's home secretary, in the Conservative Party's leadership contest on Monday put Prime Minister David Cameron in the unenviable position of having to vacate his residence in about 48 hours. A large blue moving van pulled up on Downing Street on Tuesday to retrieve the Cameron family's belongings.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It is a rite of passage Britain has experienced many times, but one that is unfamiliar for most Americans. In the United States, a newly elected president has more than two months -- between Election Day in early November and Inauguration Day, Jan. 20 -- to set up a new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Transitions in Britain are far swifter. A prime minister typically takes up official residence at 10 Downing Street upon getting the job, as Mr. Cameron did in 2010, when his Conservative Party took power after 13 years of Labour Party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But the transition can seem even more jarring when a prime minister takes office without a general election. This occurred most recently in 2007, when Gordon Brown succeeded Tony Blair, and before that in 1990, when John Major took over from Margaret Thatcher.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prime minister has said he is glad there will not be an elongated leadership process,'' a spokesman for Mr. Cameron's office said in a phone interview on Tuesday, speaking on condition of anonymity because of government protocol. He noted that the need for stability engendered by Britain's vote to leave the European Union had created a sense of urgency. ''This is how British democracy works. When the leader changes, the prime minister changes, and the evacuation of the premises soon follows. It's a quick departure, but it is what it is.''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 Cameron led his final cabinet meeting on Tuesday. On Wednesday, after his final prime minister's questions in Parliament, he will visit Queen Elizabeth II at Buckingham Palace to tender his resignation. Shortly after, Ms. May will be granted an audience with the queen and invited to form a government. She and her husband, Philip, will most likely pose for a photo in front of 10 Downing Street with Mr. Cameron and his family, as their predecessors have done.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Larry the Cat will be staying, the government spokesman said wryly, adding that Ms. May would inherit the tabby, adopted from an animal shelter in 2011 to help address a rat problem.</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 Cameron made his resignation announcement on June 24, one day after the referendum to withdraw from the European Union, a decision commonly known as Brexit. On Monday, after he announced the timetable of his departure and expressed his support for Ms. May, he was recorded jovially humming as he re-entered 10 Downing Street, seemingly relieved.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But the rapid departure poses logistical challenges for Mr. Cameron and his wife, Samantha, including the question of where to live.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Camerons have three children -- their youngest, Florence, is 5 -- and hope to stay in the capital. But their home in the North Kensington area of west London has been rented out, and their farmhouse in the hamlet of Dean, Oxfordshire, about 73 miles northwest of London, is probably too far for daily commuting.</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arrival of the moving van at the rear entrance on Downing Street suggested that the Camerons have at least found temporary lodgings, although officials would not confirm this.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movers arrived with 330 boxes, 30 rolls of tape and three rolls of Bubble Wrap. Simply Removals, the company that handled the Camerons' move into Downing Street in 2010, and calls itself ''London's affordable removal firm,'' advertises a ''Big One'' package that includes 25 standard boxes, two large boxes, two wardrobe boxes, Bubble Wrap, packing paper and tape, for 169 pounds, or about $224. A recording on the company's office phone extolled its qualifications, adding: ''That's why we were Prime Minister David Cameron's choice when he first moved into No. 10.''</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house at 10 Downing Street has been the official residence of the prime minister since 1735, but the Cameron family actually lives in more spacious quarters at 11 Downing Street. That house is the official residence of the chancellor of the Exchequer, Britain's finance minister. (In 2010, the chancellor, George Osborne, chose to remain at his residence in the Notting Hill section of west London.)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Peter York, a cultural commentator, said the speed with which Mr. Cameron was being ''ejected'' reflected the viciousness of the power struggle within the Conservative Party. The party has been known for disposing of its leaders with ruthless efficiency, notably in 1990 when Mrs. Thatcher was effectively ousted in a party coup.</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''He is practically being thrown out of his house, though I dare say he will have some people to help him pack his bags,'' Mr. York said in a phone interview. Comparing the Conservative establishment to an elite boarding school like Eton, which Mr. Cameron attended, Mr. York added: ''They are saying: 'You are no longer the head boy. Get out of the house. It's for the good of the school.'''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 York predicted that Ms. May, the  daughter of a vicar, would bring a change in the atmospherics at 10 Downing Street, including, he said, replacing the ''socially smart, upper-middle-class'' social circles of the Camerons -- the ''Notting Hill set,'' as observers often call it -- with a no-nonsense middle England sensibility.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''Theresa will make No. 10 more mainstream bourgeois, and redo the place for the post-Brexit era,'' Mr. York predicted. ''I imagine lots of floral sofas.''</w:t>
      </w:r>
    </w:p>
    <w:p>
      <w:pPr>
        <w:spacing w:before="240" w:line="260" w:lineRule="atLeast"/>
        <w:rPr>
          <w:lang w:val="en-US" w:eastAsia="en-US" w:bidi="ar-SA"/>
        </w:rPr>
      </w:pPr>
      <w:r>
        <w:rPr>
          <w:lang w:val="en-US" w:eastAsia="en-US" w:bidi="ar-SA"/>
        </w:rPr>
        <w:br/>
      </w:r>
      <w:hyperlink r:id="rId98" w:history="1">
        <w:r>
          <w:rPr>
            <w:rFonts w:ascii="times" w:eastAsia="times" w:hAnsi="times" w:cs="times"/>
            <w:i/>
            <w:color w:val="0077CC"/>
            <w:sz w:val="20"/>
            <w:u w:val="single"/>
            <w:lang w:val="en-US" w:eastAsia="en-US" w:bidi="ar-SA"/>
          </w:rPr>
          <w:t>http://www.nytimes.com/2016/07/13/world/europe/britain-downing-street-cameron-larry.html</w:t>
        </w:r>
      </w:hyperlink>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48" style="position:absolute;z-index:251677696"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PHOTO: Prime Minister David Cameron speaking to students on Tuesday at a school in London. He will resign on Wednesday. (POOL PHOTO BY ANDREW MATTHEWS)       </w:t>
      </w:r>
    </w:p>
    <w:p>
      <w:pPr>
        <w:keepNext/>
        <w:spacing w:before="240" w:line="340" w:lineRule="atLeast"/>
        <w:rPr>
          <w:lang w:val="en-US" w:eastAsia="en-US" w:bidi="ar-SA"/>
        </w:rPr>
      </w:pPr>
      <w:bookmarkStart w:id="23" w:name="Classification_6"/>
      <w:bookmarkEnd w:id="2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9" style="position:absolute;z-index:251689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POLITICAL PARTIES (90%); ELECTIONS (90%); PRIME MINISTERS (90%); UK CONSERVATIVE PARTY (90%); CAMPAIGNS &amp; ELECTIONS (90%); HEADS OF STATE &amp; GOVERNMENT (90%); BRITISH PRIME MINISTERS (90%); UK POLITICAL PARTIES (90%); EUROPEAN UNION (89%); CATS (89%); ANIMAL WELFARE (89%); BREXIT (89%); TYPES OF GOVERNMENT (89%); RESIGNATIONS (89%); VOTERS &amp; VOTING (88%); ANIMAL SHELTERS &amp; RESCUES (78%); UK LABOUR PARTY (78%); DEMOCRACIES (77%); INTERVIEWS (77%); POLITICS (77%); HEADS OF GOVERNMENT ELECTIONS (76%); UK GENERAL ELECTIONS (76%); LEGISLATIVE BODIES (76%); BRITISH MONARCHS (76%); TALKS &amp; MEETINGS (73%); REFERENDUMS (68%); RODENTS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THERESA MAY (79%); ELIZABETH II, QUEEN OF THE UNITED KINGDOM (58%); GORDON BROWN (58%); TONY BLAIR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(95%); UNITED STATES (92%); EUROPEAN UNION MEMBER STATES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695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05" w:history="1">
        <w:r>
          <w:rPr>
            <w:rFonts w:ascii="times" w:eastAsia="times" w:hAnsi="times" w:cs="times"/>
            <w:b/>
            <w:bCs/>
            <w:i/>
            <w:color w:val="0077CC"/>
            <w:kern w:val="32"/>
            <w:sz w:val="28"/>
            <w:szCs w:val="32"/>
            <w:u w:val="single"/>
            <w:lang w:val="en-US" w:eastAsia="en-US" w:bidi="ar-SA"/>
          </w:rPr>
          <w:t>Theresa May to the Rescue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New York Times</w:t>
      </w:r>
    </w:p>
    <w:p>
      <w:pPr>
        <w:spacing w:before="120" w:line="260" w:lineRule="atLeast"/>
        <w:jc w:val="center"/>
        <w:rPr>
          <w:lang w:val="en-US" w:eastAsia="en-US" w:bidi="ar-SA"/>
        </w:rPr>
      </w:pPr>
      <w:r>
        <w:rPr>
          <w:rFonts w:ascii="times" w:eastAsia="times" w:hAnsi="times" w:cs="times"/>
          <w:color w:val="000000"/>
          <w:sz w:val="20"/>
          <w:lang w:val="en-US" w:eastAsia="en-US" w:bidi="ar-SA"/>
        </w:rPr>
        <w:t>July 14, 2016 Thursday, Late Edition - Final</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Section A; Column 0; Editorial Desk; Pg. 26; EDITORIAL</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562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THE EDITORIAL BOARD</w:t>
      </w:r>
    </w:p>
    <w:p>
      <w:pPr>
        <w:keepNext/>
        <w:spacing w:before="240" w:line="340" w:lineRule="atLeast"/>
        <w:rPr>
          <w:lang w:val="en-US" w:eastAsia="en-US" w:bidi="ar-SA"/>
        </w:rPr>
      </w:pPr>
      <w:bookmarkStart w:id="25" w:name="Body_7"/>
      <w:bookmarkEnd w:id="25"/>
      <w:r>
        <w:rPr>
          <w:rFonts w:ascii="times" w:eastAsia="times" w:hAnsi="times" w:cs="times"/>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A lot has happened since Britain voted on June 23 to leave the European Union, most of it unexpected -- including the result of the vote itself. That was followed by the swift exit of Prime Minister David Cameron, the unintentional instigator of the needless referendum, along with Boris Johnson, Michael Gove and Andrea Leadsom, all of whom had hoped to exploit their support of Brexit to win a promotion to Mr. Cameron's office. In the end, it has been left to a competent, experienced and staid political veteran who did not support Brexit, but didn't much campaign against it, to clean up the mess.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In different times, Theresa May would have been celebrated on Wednesday as only the second woman ever to serve as Britain's prime minister. The story line now is the ''mission impossible'' that Ms. May, the former home secretary, faces in creating a future for Britain outside the European Union.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Ms. May brings to the job a reputation for seriousness and practicality. She had been home secretary since May 2010, an achievement in itself given the history of the Home Office as a dead end for political careers. No ideologue, she is a hard-liner on immigration but supported gay marriage and has described her Conservative Party as ''the nasty party'' in need of modernizing. Kenneth Clarke, a former cabinet minister, was overheard to describe her as a ''bloody difficult woman,'' and that is not necessarily a handicap for the tasks that lie before her.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Among women who have achieved high office, she is less like the combative and uncompromising Margaret Thatcher, to whom she will inevitably be compared, than like Germany's Angela Merkel. Ms. May and Ms. Merkel are both the daughters of pastors, and are political leaders known to be stubborn, competent and down to earth. The inevitable duels of these two strong women as negotiations begin over Britain's withdrawal will be closely followed.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Before that happens, though, Ms. May must first outline her vision of a Britain outside the European Union. She has publicly declared that ''Brexit means Brexit,'' meaning that she does intend to go through with it. But she still needs to define what Brexit means in terms of concrete actions to retain British access to Europe's single market, satisfying the anti-globalization and anti-immigration mood of the 17 million Leave voters, managing the economic fallout of the referendum and coping with increased separatism in Scotland and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On Wednesday, Ms. May named Mr. Johnson as foreign secretary. This was a surprising and, in some quarters, disturbing choice given the ease and frequency with which he insults foreign leaders; it is unclear whether it will complicate her task. In any case, she needs to move quickly. Uncertainty has already battered Britain's economy. Even as Ms. May accepts the mandate to negotiate Britain's formal exit from the European Union, she should make clear to the British that their country's economic future must be within the single market. And that will inevitably require puncturing any illusion that Britain can continue participating in that market without allowing free movement of people and making any contribution to the E.U. budget. More uncertainty can only do more damage.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Follow The New York Times Opinion section on Facebook and Twitter (@NYTOpinion), and sign up for the Opinion Today newsletter. </w:t>
      </w:r>
    </w:p>
    <w:p>
      <w:pPr>
        <w:spacing w:before="240" w:line="260" w:lineRule="atLeast"/>
        <w:rPr>
          <w:lang w:val="en-US" w:eastAsia="en-US" w:bidi="ar-SA"/>
        </w:rPr>
      </w:pPr>
      <w:r>
        <w:rPr>
          <w:lang w:val="en-US" w:eastAsia="en-US" w:bidi="ar-SA"/>
        </w:rPr>
        <w:br/>
      </w:r>
      <w:hyperlink r:id="rId106" w:history="1">
        <w:r>
          <w:rPr>
            <w:rFonts w:ascii="times" w:eastAsia="times" w:hAnsi="times" w:cs="times"/>
            <w:i/>
            <w:color w:val="0077CC"/>
            <w:sz w:val="20"/>
            <w:u w:val="single"/>
            <w:lang w:val="en-US" w:eastAsia="en-US" w:bidi="ar-SA"/>
          </w:rPr>
          <w:t>http://www.nytimes.com/2016/07/14/opinion/theresa-may-to-the-rescue.html</w:t>
        </w:r>
      </w:hyperlink>
    </w:p>
    <w:p>
      <w:pPr>
        <w:keepNext/>
        <w:spacing w:before="240" w:line="340" w:lineRule="atLeast"/>
        <w:rPr>
          <w:lang w:val="en-US" w:eastAsia="en-US" w:bidi="ar-SA"/>
        </w:rPr>
      </w:pPr>
      <w:bookmarkStart w:id="26" w:name="Classification_7"/>
      <w:bookmarkEnd w:id="2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2" style="position:absolute;z-index:251678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Editorial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HEADS OF STATE &amp; GOVERNMENT (90%); BREXIT (90%); PRIME MINISTERS (89%); GOVERNMENT ADVISORS &amp; MINISTERS (89%); UK CONSERVATIVE PARTY (78%); REFERENDUMS (78%); STATE DEPARTMENTS &amp; FOREIGN SERVICES (78%); BRITISH PRIME MINISTERS (78%); UK POLITICAL PARTIES (78%); POLITICAL PARTIES (73%); IMMIGRATION (70%); GERMAN CHANCELLORS (67%); SEPARATISM &amp; SECESSION (60%); GLOBALIZATION (60%); MARRIAGE (51%); SAME SEX MARRIAGE &amp; UNIONS (51%)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ANGELA MERKEL (79%); THERESA MAY (79%); BORIS JOHNSON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 (94%); UNITED KINGDOM (93%); EUROPEAN UNION MEMBER STATES (90%); GERMANY (79%); NORTHERN IRELAND (79%); SCOTLAND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691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13" w:history="1">
        <w:r>
          <w:rPr>
            <w:rFonts w:ascii="times" w:eastAsia="times" w:hAnsi="times" w:cs="times"/>
            <w:b/>
            <w:bCs/>
            <w:i/>
            <w:color w:val="0077CC"/>
            <w:kern w:val="32"/>
            <w:sz w:val="28"/>
            <w:szCs w:val="32"/>
            <w:u w:val="single"/>
            <w:lang w:val="en-US" w:eastAsia="en-US" w:bidi="ar-SA"/>
          </w:rPr>
          <w:t>2 Months After 'Brexit' Vote, Britain's Push to Leave E.U. Is a Muddle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New York Times</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1, 2016 Thursday, The New York Times on the Web</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xml:space="preserve"> Section ; Column 0; Foreign Desk; Pg. </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1335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STEPHEN CASTLE</w:t>
      </w:r>
    </w:p>
    <w:p>
      <w:pPr>
        <w:keepNext/>
        <w:spacing w:before="240" w:line="340" w:lineRule="atLeast"/>
        <w:rPr>
          <w:lang w:val="en-US" w:eastAsia="en-US" w:bidi="ar-SA"/>
        </w:rPr>
      </w:pPr>
      <w:bookmarkStart w:id="28" w:name="Body_8"/>
      <w:bookmarkEnd w:id="28"/>
      <w:r>
        <w:rPr>
          <w:rFonts w:ascii="times" w:eastAsia="times" w:hAnsi="times" w:cs="times"/>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Since Britain's vote in June to quit the European Union, its government has promised repeatedly to make a success of withdrawal, known as Brexit.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More than two months later, however, it still cannot say how.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On Wednesday, Prime Minister Theresa May called cabinet ministers to a brainstorming session about the withdrawal, pledging to examine ''the next steps'' for Britain and to identify ''opportunities that are now open to us as we forge a new role'' in the world.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However, in ministerial offices, where turf wars have rapidly broken out, advocates of the withdrawal have discovered that four decades of European integration have left Britain so deeply embedded in the 28-nation bloc that there is no easy escape route.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British officials currently have neither the expertise nor the staff for the tortuous exit negotiations, which are likely to last at least three years and possibly much longer. Some analysts have even said they might take a decade.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But perhaps what they lack most of all is a game plan.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''At the moment, they haven't got a clue,'' said Charles Grant, director of the Center for European Reform, a London-based research institute. ''It is such a difficult challenge with such disparate leaders at the top of government, with such different views, that they are trying to work out how to respond.''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Beneath the fog lie fundamental questions about how much economic pain Britain should risk to restore powers to its national Parliament and to curb immigration from the European mainland.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For example, ministers must decide whether, to gain the restrictions they want on immigration, they are willing to endanger the health of London's financial center, which contributes billions in tax revenues, by sacrificing its unfettered access to European markets.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Presiding over this is Mrs. May, who argued against the withdrawal before the referendum (albeit tepidly), and who succeeded David Cameron in the political meltdown after the June 23 vote.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Perhaps to compensate for her support of European Union membership, Mrs. May installed supporters of leaving the bloc in critical, rival positions: the flamboyant Boris Johnson as foreign secretary; the more hard-nosed David Davis at a ministry created to oversee the withdrawal; and a right-wing former defense secretary, Liam Fox, at international trade.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three men do not like one another much and, perhaps mischievously, Mrs. May has instructed them to share the use of Chevening, a 115-room country mansion in Kent, southeast of London, that is normally assigned to the foreign secretary but that is now nicknamed Brexit Towers.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Tensions stemming from the turf wars surfaced in a leaked letter in which Mr. Fox asked Mr. Johnson's Foreign Office to surrender economic diplomacy functions to the Trade Department.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Because Britain's trade deals are currently negotiated by European Union officials, the British government is chronically short on expertise and has had to call in expensive external consultants while starting to recruit its own specialists.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Mrs. May says she will not start formal negotiations on the exit before the end of the year. Once she does so -- by invoking Article 50 of the European Union's Lisbon Treaty -- a two-year deadline will loom, putting Britain under pressure to cut a deal or risk finding itself with no foreign trade agreements and, perhaps, tariffs on its exports to Europe.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In a statement after Wednesday's meeting, Mrs. May's office said there was a clear view among ministers that there should be a ''unique'' deal for Britain, with ''controls on the numbers of people who come to Britain from Europe but also a positive outcome for those who wish to trade goods and services.''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None of the trading relationships enjoyed by neighbor nations outside the bloc, like Norway, Switzerland or Turkey, seem to fit Britain, suggesting that a tailored trade deal with the European Union -- ''enhanced third-country status'' in the jargon -- may be the best option.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Mr. Fox is also exploring possible trade deals elsewhere, though how lucrative those would be remains unclear. An analysis by Gregor Irwin of Global Counsel, an advisory firm with offices in Brussels, London and Singapore, concluded that the United States, along with China, Japan and some other Asian nations, should be top British priorities and that the country ''should not spend too much time on India or Australia and it should largely forget about Canada.''</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Legally, however, no global deals can be struck until Britain leaves the European Union, a process that will create economic losers at home. As a member of the bloc, Britain has access to Europe's $19 trillion integrated economy of more than 500 million citizens.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To obtain access to that market, Britain currently accepts free movement of workers across European frontiers. The opportunity to regain control of immigration, however, was perhaps the most fundamental issue championed by the campaign to leave.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Britain also pays into the European Union budget, money that many advocates of withdrawal have argued should be spent at home, particularly on the hard-pressed National Health Service.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Supporters of leaving the bloc say that Britain's economic muscle will allow it to negotiate a better deal. (Mr. Johnson has said that his ''policy on cake is pro having it and pro eating it.'') But there is no sign yet that the European Union will breach its principles by allowing Britain full market access without the usual quid pro quos on issues like freedom of movement.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One British strategy would be setting political objectives -- like regaining national sovereignty, rejecting free movement and renouncing the right of the European Court of Justice to trump British law -- and fitting the economy around such aims.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alternative tactic would be to prioritize key economic sectors -- particularly London's financial services industry -- and to try to retain as much access to the single market as possible, while compromising only the minimum over free movement, European law and budget contributions.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For the financial sector, a central issue is retaining ''passporting'' -- the right that banks and finance companies based in London currently have to offer services throughout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British businesses, like carmakers, want to avoid export tariffs, and many employers want the flexibility to continue recruiting European workers.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''What is interesting, is how little Theresa May has said,'' said Anand Menon, professor of European politics and foreign affairs at King's College London. ''It would be good to get some sense of whether the government wants absolutely no free movement of workers or is willing to accept some free movement; do they want to retain passporting? Is the priority to avoid a situation where there are tariffs on cars?''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Some wonder how useful access to the single market would prove in the long run, even if it could be negotiated. That is because Europe's market is not written in stone but is the sum of various European laws, many of which are updated regularly.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For example, the passporting rights prized by London's financial sector are based on at least nine separate pieces of European legislation, any of which can be amended.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When Britain quits the bloc, it will have no vote on how those laws are updated or how new ones are framed, and legislation could easily be skewed to favor competitors in Dublin, Frankfurt, Milan or Paris. That fear has prompted British banks to press for legal agreements to prevent unilateral European changes to any new rules on market access -- a clear sign of the risks they face.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single market is dynamic and not static,'' said Mr. Grant, adding that countries like France and Germany ''would say, 'We will listen to your views, but we will write the rules.'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Over all, Mr. Grant said that for Britain, ''the trade-offs will be painful, and that's why the government has said very little: It doesn't want to admit that it is in a pickle.''</w:t>
      </w:r>
    </w:p>
    <w:p>
      <w:pPr>
        <w:spacing w:before="240" w:line="260" w:lineRule="atLeast"/>
        <w:rPr>
          <w:lang w:val="en-US" w:eastAsia="en-US" w:bidi="ar-SA"/>
        </w:rPr>
      </w:pPr>
      <w:r>
        <w:rPr>
          <w:lang w:val="en-US" w:eastAsia="en-US" w:bidi="ar-SA"/>
        </w:rPr>
        <w:br/>
      </w:r>
      <w:hyperlink r:id="rId114" w:history="1">
        <w:r>
          <w:rPr>
            <w:rFonts w:ascii="times" w:eastAsia="times" w:hAnsi="times" w:cs="times"/>
            <w:i/>
            <w:color w:val="0077CC"/>
            <w:sz w:val="20"/>
            <w:u w:val="single"/>
            <w:lang w:val="en-US" w:eastAsia="en-US" w:bidi="ar-SA"/>
          </w:rPr>
          <w:t>http://www.nytimes.com/2016/09/01/world/europe/britain-brexit-eu.html</w:t>
        </w:r>
      </w:hyperlink>
    </w:p>
    <w:p>
      <w:pPr>
        <w:keepNext/>
        <w:spacing w:before="240" w:line="340" w:lineRule="atLeast"/>
        <w:rPr>
          <w:lang w:val="en-US" w:eastAsia="en-US" w:bidi="ar-SA"/>
        </w:rPr>
      </w:pPr>
      <w:bookmarkStart w:id="29" w:name="Classification_8"/>
      <w:bookmarkEnd w:id="2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5" style="position:absolute;z-index:251679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STATE DEPARTMENTS &amp; FOREIGN SERVICES (89%); BREXIT (89%); GOVERNMENT ADVISORS &amp; MINISTERS (89%); IMMIGRATION (86%); INTERNATIONAL RELATIONS (85%); PRIME MINISTERS (78%); EUROPEAN UNION ACCESSION (78%); EUROPEAN UNION INSTITUTIONS (78%); HEADS OF STATE &amp; GOVERNMENT (78%); INTERNATIONAL TRADE (78%); COMMERCE DEPARTMENTS (77%); REFERENDUMS (73%); LEGISLATIVE BODIES (73%); DEFENSE DEPARTMENTS (72%); TRADE TREATIES &amp; AGREEMENTS (70%); RESEARCH INSTITUTES (67%); TAXES &amp; TAXATION (51%)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DEFENSE DEPARTMENTS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THERESA MAY (79%); LIAM FOX (58%); BORIS JOHNSON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(94%); UNITED KINGDOM (94%); EUROPE (94%); EUROPEAN UNION MEMBER STATES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692032" from="0,10pt" to="512pt,10pt" strokecolor="black" strokeweight="1pt">
            <v:stroke linestyle="single"/>
          </v:line>
        </w:pict>
      </w:r>
      <w:r>
        <w:rPr>
          <w:b/>
          <w:color w:val="767676"/>
          <w:sz w:val="16"/>
          <w:lang w:val="en-US" w:eastAsia="en-US" w:bidi="ar-SA"/>
        </w:rPr>
        <w:t>End of Document</w:t>
      </w:r>
    </w:p>
    <w:p>
      <w:pPr>
        <w:rPr>
          <w:rFonts w:ascii="times" w:eastAsia="times" w:hAnsi="times" w:cs="times"/>
          <w:sz w:val="20"/>
          <w:lang w:val="en-US" w:eastAsia="en-US" w:bidi="ar-SA"/>
        </w:rPr>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rPr>
          <w:rFonts w:ascii="times" w:eastAsia="times" w:hAnsi="times" w:cs="times"/>
          <w:sz w:val="20"/>
          <w:lang w:val="en-US" w:eastAsia="en-US" w:bidi="ar-SA"/>
        </w:rPr>
      </w:pPr>
      <w:bookmarkStart w:id="30" w:name="Bookmark_11"/>
      <w:bookmarkEnd w:id="30"/>
    </w:p>
    <w:p>
      <w:pPr>
        <w:spacing w:before="240" w:after="200" w:line="340" w:lineRule="atLeast"/>
        <w:jc w:val="center"/>
        <w:outlineLvl w:val="0"/>
        <w:rPr>
          <w:rFonts w:ascii="Arial" w:eastAsia="times" w:hAnsi="Arial" w:cs="Arial"/>
          <w:b/>
          <w:bCs/>
          <w:kern w:val="32"/>
          <w:sz w:val="32"/>
          <w:szCs w:val="32"/>
          <w:lang w:val="en-US" w:eastAsia="en-US" w:bidi="ar-SA"/>
        </w:rPr>
      </w:pPr>
      <w:hyperlink r:id="rId121" w:history="1">
        <w:r>
          <w:rPr>
            <w:rFonts w:ascii="times" w:eastAsia="times" w:hAnsi="times" w:cs="times"/>
            <w:b/>
            <w:bCs/>
            <w:i/>
            <w:color w:val="0077CC"/>
            <w:kern w:val="32"/>
            <w:sz w:val="28"/>
            <w:szCs w:val="32"/>
            <w:u w:val="single"/>
            <w:lang w:val="en-US" w:eastAsia="en-US" w:bidi="ar-SA"/>
          </w:rPr>
          <w:t>Theresa May, Britain’s Prime Minister, Plays the ‘Brexit’ Waiting Game; Memo From Britain</w:t>
        </w:r>
      </w:hyperlink>
    </w:p>
    <w:p>
      <w:pPr>
        <w:spacing w:before="120" w:line="260" w:lineRule="atLeast"/>
        <w:jc w:val="center"/>
        <w:rPr>
          <w:rFonts w:ascii="times" w:eastAsia="times" w:hAnsi="times" w:cs="times"/>
          <w:sz w:val="20"/>
          <w:lang w:val="en-US" w:eastAsia="en-US" w:bidi="ar-SA"/>
        </w:rPr>
      </w:pPr>
      <w:r>
        <w:rPr>
          <w:rFonts w:ascii="times" w:eastAsia="times" w:hAnsi="times" w:cs="times"/>
          <w:color w:val="000000"/>
          <w:sz w:val="20"/>
          <w:lang w:val="en-US" w:eastAsia="en-US" w:bidi="ar-SA"/>
        </w:rPr>
        <w:t xml:space="preserve">The New York Times </w:t>
      </w:r>
    </w:p>
    <w:p>
      <w:pPr>
        <w:spacing w:before="120" w:line="260" w:lineRule="atLeast"/>
        <w:jc w:val="center"/>
        <w:rPr>
          <w:rFonts w:ascii="times" w:eastAsia="times" w:hAnsi="times" w:cs="times"/>
          <w:sz w:val="20"/>
          <w:lang w:val="en-US" w:eastAsia="en-US" w:bidi="ar-SA"/>
        </w:rPr>
      </w:pPr>
      <w:r>
        <w:rPr>
          <w:rFonts w:ascii="times" w:eastAsia="times" w:hAnsi="times" w:cs="times"/>
          <w:color w:val="000000"/>
          <w:sz w:val="20"/>
          <w:lang w:val="en-US" w:eastAsia="en-US" w:bidi="ar-SA"/>
        </w:rPr>
        <w:t>September 14, 2016 Wednesday 00:00 EST</w:t>
      </w:r>
    </w:p>
    <w:p>
      <w:pPr>
        <w:spacing w:line="240" w:lineRule="atLeast"/>
        <w:jc w:val="both"/>
        <w:rPr>
          <w:rFonts w:ascii="times" w:eastAsia="times" w:hAnsi="times" w:cs="times"/>
          <w:sz w:val="20"/>
          <w:lang w:val="en-US" w:eastAsia="en-US" w:bidi="ar-SA"/>
        </w:rPr>
      </w:pPr>
    </w:p>
    <w:p>
      <w:pPr>
        <w:spacing w:before="120" w:line="22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color w:val="000000"/>
          <w:sz w:val="16"/>
          <w:lang w:val="en-US" w:eastAsia="en-US" w:bidi="ar-SA"/>
        </w:rPr>
        <w:t>Copyright 2016 The New York Times Company All Rights Reserved</w:t>
      </w:r>
    </w:p>
    <w:p>
      <w:pPr>
        <w:spacing w:before="120"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WORLD; europe</w:t>
      </w:r>
    </w:p>
    <w:p>
      <w:pPr>
        <w:spacing w:before="120"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1418 words</w:t>
      </w:r>
    </w:p>
    <w:p>
      <w:pPr>
        <w:spacing w:before="120"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STEVEN ERLANGER</w:t>
      </w:r>
    </w:p>
    <w:p>
      <w:pPr>
        <w:spacing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David Cameron’s successor has said little about how her country will withdraw from the European Union, and tough decisions loom.</w:t>
      </w:r>
    </w:p>
    <w:p>
      <w:pPr>
        <w:keepNext/>
        <w:spacing w:before="240" w:line="340" w:lineRule="atLeast"/>
        <w:rPr>
          <w:rFonts w:ascii="times" w:eastAsia="times" w:hAnsi="times" w:cs="times"/>
          <w:sz w:val="20"/>
          <w:lang w:val="en-US" w:eastAsia="en-US" w:bidi="ar-SA"/>
        </w:rPr>
      </w:pPr>
      <w:bookmarkStart w:id="31" w:name="Body_9"/>
      <w:bookmarkEnd w:id="31"/>
      <w:r>
        <w:rPr>
          <w:rFonts w:ascii="times" w:eastAsia="times" w:hAnsi="times" w:cs="times"/>
          <w:b/>
          <w:color w:val="000000"/>
          <w:sz w:val="28"/>
          <w:lang w:val="en-US" w:eastAsia="en-US" w:bidi="ar-SA"/>
        </w:rPr>
        <w:t>Body</w:t>
      </w:r>
    </w:p>
    <w:p>
      <w:pPr>
        <w:spacing w:line="60" w:lineRule="exact"/>
        <w:rPr>
          <w:rFonts w:ascii="times" w:eastAsia="times" w:hAnsi="times" w:cs="times"/>
          <w:sz w:val="20"/>
          <w:lang w:val="en-US" w:eastAsia="en-US" w:bidi="ar-SA"/>
        </w:rPr>
      </w:pPr>
      <w:r>
        <w:pict>
          <v:line id="_x0000_s1057" style="position:absolute;z-index:251668480" from="0,2pt" to="512pt,2pt" strokecolor="#009ddb" strokeweight="2pt">
            <v:stroke linestyle="single"/>
            <w10:wrap type="topAndBottom"/>
          </v:line>
        </w:pict>
      </w:r>
    </w:p>
    <w:p>
      <w:pPr>
        <w:rPr>
          <w:rFonts w:ascii="times" w:eastAsia="times" w:hAnsi="times" w:cs="times"/>
          <w:sz w:val="20"/>
          <w:lang w:val="en-US" w:eastAsia="en-US" w:bidi="ar-SA"/>
        </w:rPr>
      </w:pP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LONDON — She is known in the British civil service as Theresa May, or Maybe Not. But after months in which she has provided little clue as to how she intends to negotiate </w:t>
      </w:r>
      <w:hyperlink r:id="rId70" w:history="1">
        <w:r>
          <w:rPr>
            <w:rFonts w:ascii="times" w:eastAsia="times" w:hAnsi="times" w:cs="times"/>
            <w:i/>
            <w:color w:val="0077CC"/>
            <w:sz w:val="20"/>
            <w:u w:val="single"/>
            <w:lang w:val="en-US" w:eastAsia="en-US" w:bidi="ar-SA"/>
          </w:rPr>
          <w:t>Britain</w:t>
        </w:r>
      </w:hyperlink>
      <w:r>
        <w:rPr>
          <w:rFonts w:ascii="times" w:eastAsia="times" w:hAnsi="times" w:cs="times"/>
          <w:color w:val="000000"/>
          <w:sz w:val="20"/>
          <w:lang w:val="en-US" w:eastAsia="en-US" w:bidi="ar-SA"/>
        </w:rPr>
        <w:t xml:space="preserve">’s exit from the            </w:t>
      </w:r>
      <w:hyperlink r:id="rId74" w:history="1">
        <w:r>
          <w:rPr>
            <w:rFonts w:ascii="times" w:eastAsia="times" w:hAnsi="times" w:cs="times"/>
            <w:i/>
            <w:color w:val="0077CC"/>
            <w:sz w:val="20"/>
            <w:u w:val="single"/>
            <w:lang w:val="en-US" w:eastAsia="en-US" w:bidi="ar-SA"/>
          </w:rPr>
          <w:t>European Union</w:t>
        </w:r>
      </w:hyperlink>
      <w:r>
        <w:rPr>
          <w:rFonts w:ascii="times" w:eastAsia="times" w:hAnsi="times" w:cs="times"/>
          <w:color w:val="000000"/>
          <w:sz w:val="20"/>
          <w:lang w:val="en-US" w:eastAsia="en-US" w:bidi="ar-SA"/>
        </w:rPr>
        <w:t>, Mrs. May could soon have a harder time dodging the question.</w:t>
      </w: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Mrs. May, the surprising successor as prime minister to David Cameron, who said a day after losing the June referendum on membership in the bloc that he </w:t>
      </w:r>
      <w:hyperlink r:id="rId122" w:history="1">
        <w:r>
          <w:rPr>
            <w:rFonts w:ascii="times" w:eastAsia="times" w:hAnsi="times" w:cs="times"/>
            <w:i/>
            <w:color w:val="0077CC"/>
            <w:sz w:val="20"/>
            <w:u w:val="single"/>
            <w:lang w:val="en-US" w:eastAsia="en-US" w:bidi="ar-SA"/>
          </w:rPr>
          <w:t>would step down</w:t>
        </w:r>
      </w:hyperlink>
      <w:r>
        <w:rPr>
          <w:rFonts w:ascii="times" w:eastAsia="times" w:hAnsi="times" w:cs="times"/>
          <w:color w:val="000000"/>
          <w:sz w:val="20"/>
          <w:lang w:val="en-US" w:eastAsia="en-US" w:bidi="ar-SA"/>
        </w:rPr>
        <w:t>, has largely kept her own counsel. Although she was a quiet and perhaps lukewarm supporter of staying in the European Union, she has made it clear that she views the vote as democratic and that there would not be a do-over.</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Mrs. May got through the summer by saying, “Brexit means Brexit,” a gnomic statement that raised countless questions; left cabinet ministers trying to shape the debate to their own, often diverging, views; and annoyed her counterparts in Europe, who are eager to get on with the negotiations.</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The leaders of the 27 other European Union nations will meet on Friday in Bratislava, Slovakia, but Mrs. May has been conspicuously excluded from the gathering, intended to begin discussing the shape and direction of the bloc after a British exit. Like much of Britain, the European leaders are still trying to discern her priorities and to size up her approach to carrying out a historic and complex rupture.</w:t>
      </w: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If Mrs. May has signaled any strategy, it is to play for time, giving her government — well stocked with members who were among the most prominent supporters of an exit — a chance to hash out a negotiating position, and perhaps to allow the political passions of the spring and summer to subside somewhat. Despite pressure from Brussels to move quickly, she has said that Britain will not invoke </w:t>
      </w:r>
      <w:hyperlink r:id="rId123" w:history="1">
        <w:r>
          <w:rPr>
            <w:rFonts w:ascii="times" w:eastAsia="times" w:hAnsi="times" w:cs="times"/>
            <w:i/>
            <w:color w:val="0077CC"/>
            <w:sz w:val="20"/>
            <w:u w:val="single"/>
            <w:lang w:val="en-US" w:eastAsia="en-US" w:bidi="ar-SA"/>
          </w:rPr>
          <w:t>Article 50 of the Lisbon Treaty</w:t>
        </w:r>
      </w:hyperlink>
      <w:r>
        <w:rPr>
          <w:rFonts w:ascii="times" w:eastAsia="times" w:hAnsi="times" w:cs="times"/>
          <w:color w:val="000000"/>
          <w:sz w:val="20"/>
          <w:lang w:val="en-US" w:eastAsia="en-US" w:bidi="ar-SA"/>
        </w:rPr>
        <w:t>, formally notifying an intention to quit the bloc and beginning a two-year negotiation process, until the first quarter of 2017.</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The choices ahead are extremely complex and contentious, and for now, Mrs. May is letting various members of her cabinet set their own priorities, while emphasizing that the government — namely, she — has not yet taken official positions. She has no intention, she told Parliament, of giving “a running commentary” of the negotiations.</w:t>
      </w: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In her cabinet, she put prominent advocates of leaving the European Union in central positions to manage that exit: </w:t>
      </w:r>
      <w:hyperlink r:id="rId124" w:history="1">
        <w:r>
          <w:rPr>
            <w:rFonts w:ascii="times" w:eastAsia="times" w:hAnsi="times" w:cs="times"/>
            <w:i/>
            <w:color w:val="0077CC"/>
            <w:sz w:val="20"/>
            <w:u w:val="single"/>
            <w:lang w:val="en-US" w:eastAsia="en-US" w:bidi="ar-SA"/>
          </w:rPr>
          <w:t>Boris Johnson</w:t>
        </w:r>
      </w:hyperlink>
      <w:r>
        <w:rPr>
          <w:rFonts w:ascii="times" w:eastAsia="times" w:hAnsi="times" w:cs="times"/>
          <w:color w:val="000000"/>
          <w:sz w:val="20"/>
          <w:lang w:val="en-US" w:eastAsia="en-US" w:bidi="ar-SA"/>
        </w:rPr>
        <w:t xml:space="preserve">, the popular former London mayor who was the face of the campaign to leave the bloc, as foreign secretary;            </w:t>
      </w:r>
      <w:hyperlink r:id="rId125" w:history="1">
        <w:r>
          <w:rPr>
            <w:rFonts w:ascii="times" w:eastAsia="times" w:hAnsi="times" w:cs="times"/>
            <w:i/>
            <w:color w:val="0077CC"/>
            <w:sz w:val="20"/>
            <w:u w:val="single"/>
            <w:lang w:val="en-US" w:eastAsia="en-US" w:bidi="ar-SA"/>
          </w:rPr>
          <w:t>David Davis</w:t>
        </w:r>
      </w:hyperlink>
      <w:r>
        <w:rPr>
          <w:rFonts w:ascii="times" w:eastAsia="times" w:hAnsi="times" w:cs="times"/>
          <w:color w:val="000000"/>
          <w:sz w:val="20"/>
          <w:lang w:val="en-US" w:eastAsia="en-US" w:bidi="ar-SA"/>
        </w:rPr>
        <w:t>, a veteran Conservative lawmaker, as secretary of state for exiting the European Union; and a former defense secretary, Liam Fox, in charge of international trade.</w:t>
      </w: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Mrs. May then set them, and some of their more pro-European colleagues, against one another. They have been fighting over turf, and over how many Foreign Office staff members could be sent to work at the other ministries. And she ruled that all three should share the use of </w:t>
      </w:r>
      <w:hyperlink r:id="rId126" w:history="1">
        <w:r>
          <w:rPr>
            <w:rFonts w:ascii="times" w:eastAsia="times" w:hAnsi="times" w:cs="times"/>
            <w:i/>
            <w:color w:val="0077CC"/>
            <w:sz w:val="20"/>
            <w:u w:val="single"/>
            <w:lang w:val="en-US" w:eastAsia="en-US" w:bidi="ar-SA"/>
          </w:rPr>
          <w:t>Chevening House</w:t>
        </w:r>
      </w:hyperlink>
      <w:r>
        <w:rPr>
          <w:rFonts w:ascii="times" w:eastAsia="times" w:hAnsi="times" w:cs="times"/>
          <w:color w:val="000000"/>
          <w:sz w:val="20"/>
          <w:lang w:val="en-US" w:eastAsia="en-US" w:bidi="ar-SA"/>
        </w:rPr>
        <w:t xml:space="preserve">, a country mansion in Kent that is traditionally assigned to the foreign secretary, but that is now            </w:t>
      </w:r>
      <w:hyperlink r:id="rId127" w:history="1">
        <w:r>
          <w:rPr>
            <w:rFonts w:ascii="times" w:eastAsia="times" w:hAnsi="times" w:cs="times"/>
            <w:i/>
            <w:color w:val="0077CC"/>
            <w:sz w:val="20"/>
            <w:u w:val="single"/>
            <w:lang w:val="en-US" w:eastAsia="en-US" w:bidi="ar-SA"/>
          </w:rPr>
          <w:t>nicknamed Brexit Towers</w:t>
        </w:r>
      </w:hyperlink>
      <w:r>
        <w:rPr>
          <w:rFonts w:ascii="times" w:eastAsia="times" w:hAnsi="times" w:cs="times"/>
          <w:color w:val="000000"/>
          <w:sz w:val="20"/>
          <w:lang w:val="en-US" w:eastAsia="en-US" w:bidi="ar-SA"/>
        </w:rPr>
        <w:t>.</w:t>
      </w: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While Mrs. May has remained nearly mute on the subject of the path leading to a British exit, her ministers have managed to inject their views into the public debate. Mr. Johnson, for one, wrote her a “private” memo setting out his position, which was </w:t>
      </w:r>
      <w:hyperlink r:id="rId128" w:history="1">
        <w:r>
          <w:rPr>
            <w:rFonts w:ascii="times" w:eastAsia="times" w:hAnsi="times" w:cs="times"/>
            <w:i/>
            <w:color w:val="0077CC"/>
            <w:sz w:val="20"/>
            <w:u w:val="single"/>
            <w:lang w:val="en-US" w:eastAsia="en-US" w:bidi="ar-SA"/>
          </w:rPr>
          <w:t>promptly leaked</w:t>
        </w:r>
      </w:hyperlink>
      <w:r>
        <w:rPr>
          <w:rFonts w:ascii="times" w:eastAsia="times" w:hAnsi="times" w:cs="times"/>
          <w:color w:val="000000"/>
          <w:sz w:val="20"/>
          <w:lang w:val="en-US" w:eastAsia="en-US" w:bidi="ar-SA"/>
        </w:rPr>
        <w:t>.</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In it, Mr. Johnson, reflecting concern among campaigners from the “Leave” camp that Mrs. May would water down their victory by negotiating a less-than-full break from Brussels, laid down four red lines: control over immigration from European Union countries, an end to British contributions to the European budget, ceasing the application of European legislation to Britain, and removing the country from the jurisdiction of the European Court of Justice.</w:t>
      </w: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Mr. Johnson has also thrown his support behind a new lobbying group, Change Britain, introduced over the weekend and intended to maintain pressure on the prime minister to have what is known as a “hard exit” from the European Union, with control over immigration and no attempt to bargain with it to preserve duty-free access to the single European market of 500 million people. Other supporters include prominent Conservatives like </w:t>
      </w:r>
      <w:hyperlink r:id="rId75" w:history="1">
        <w:r>
          <w:rPr>
            <w:rFonts w:ascii="times" w:eastAsia="times" w:hAnsi="times" w:cs="times"/>
            <w:i/>
            <w:color w:val="0077CC"/>
            <w:sz w:val="20"/>
            <w:u w:val="single"/>
            <w:lang w:val="en-US" w:eastAsia="en-US" w:bidi="ar-SA"/>
          </w:rPr>
          <w:t>Michael Gove</w:t>
        </w:r>
      </w:hyperlink>
      <w:r>
        <w:rPr>
          <w:rFonts w:ascii="times" w:eastAsia="times" w:hAnsi="times" w:cs="times"/>
          <w:color w:val="000000"/>
          <w:sz w:val="20"/>
          <w:lang w:val="en-US" w:eastAsia="en-US" w:bidi="ar-SA"/>
        </w:rPr>
        <w:t>, the former justice minister, and Nigel Lawson, a former chancellor of the Exchequer under Margaret Thatcher.</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At some point, Mrs. May’s studied silence risks creating a leadership vacuum or feeding into the economic uncertainty that has hung over Britain since the referendum. The most fundamental decision may be how much to prioritize control over immigration, one of the clear demands from the referendum, and ending the freedom of movement and labor that membership in the European Union requires.</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While those favoring a British departure promised during the referendum campaign that immigration could be controlled and that Britain could retain access to the single market, agreement by the other 27 countries is nearly inconceivable, as it would overthrow one of the basic tenets of the bloc: that market access and freedom of movement are inextricably linked.</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While reclaiming control over the nation’s borders seems to be the priority for many of the voters who favored leaving the bloc, many business interests in Britain — not least the financial services industry in the City of London and big manufacturers — want to retain access to the single market.</w:t>
      </w: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That trade-off, and the degree to which Britain would be willing to make other concessions to Europe to retain market access, is likely to be the trickiest issue confronting Ms. May. Mr. Johnson aside, would Britain be willing to pay into the European Union budget as a nonmember, </w:t>
      </w:r>
      <w:hyperlink r:id="rId129" w:history="1">
        <w:r>
          <w:rPr>
            <w:rFonts w:ascii="times" w:eastAsia="times" w:hAnsi="times" w:cs="times"/>
            <w:i/>
            <w:color w:val="0077CC"/>
            <w:sz w:val="20"/>
            <w:u w:val="single"/>
            <w:lang w:val="en-US" w:eastAsia="en-US" w:bidi="ar-SA"/>
          </w:rPr>
          <w:t>as Norway does</w:t>
        </w:r>
      </w:hyperlink>
      <w:r>
        <w:rPr>
          <w:rFonts w:ascii="times" w:eastAsia="times" w:hAnsi="times" w:cs="times"/>
          <w:color w:val="000000"/>
          <w:sz w:val="20"/>
          <w:lang w:val="en-US" w:eastAsia="en-US" w:bidi="ar-SA"/>
        </w:rPr>
        <w:t>, and if not, what kind of trade deal could Britain negotiate, sector by sector, and how long would that take?</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When Mr. Davis told the House of Commons this month that it was “very improbable” that Britain would remain in the single market, Mrs. May, through her spokeswoman, chided him and said he was only “setting out his opinion.”</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“The prime minister’s view is that we should be ambitious and go after the best deal we can,” said the spokeswoman, Helen Bower.</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Britain’s financial sector, which represents 10 percent of gross domestic product, wants to preserve “passporting rights,” the ability to offer services throughout the rest of the bloc, including in the 19 countries that use the euro. The chancellor of the Exchequer, Philip Hammond, who backed remaining in the European Union, also wants to preserve passporting rights.</w:t>
      </w: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But French officials like </w:t>
      </w:r>
      <w:hyperlink r:id="rId130" w:history="1">
        <w:r>
          <w:rPr>
            <w:rFonts w:ascii="times" w:eastAsia="times" w:hAnsi="times" w:cs="times"/>
            <w:i/>
            <w:color w:val="0077CC"/>
            <w:sz w:val="20"/>
            <w:u w:val="single"/>
            <w:lang w:val="en-US" w:eastAsia="en-US" w:bidi="ar-SA"/>
          </w:rPr>
          <w:t>Emmanuel Macron</w:t>
        </w:r>
      </w:hyperlink>
      <w:r>
        <w:rPr>
          <w:rFonts w:ascii="times" w:eastAsia="times" w:hAnsi="times" w:cs="times"/>
          <w:color w:val="000000"/>
          <w:sz w:val="20"/>
          <w:lang w:val="en-US" w:eastAsia="en-US" w:bidi="ar-SA"/>
        </w:rPr>
        <w:t xml:space="preserve">, the former economy minister and a            </w:t>
      </w:r>
      <w:hyperlink r:id="rId131" w:history="1">
        <w:r>
          <w:rPr>
            <w:rFonts w:ascii="times" w:eastAsia="times" w:hAnsi="times" w:cs="times"/>
            <w:i/>
            <w:color w:val="0077CC"/>
            <w:sz w:val="20"/>
            <w:u w:val="single"/>
            <w:lang w:val="en-US" w:eastAsia="en-US" w:bidi="ar-SA"/>
          </w:rPr>
          <w:t>possible</w:t>
        </w:r>
      </w:hyperlink>
      <w:r>
        <w:rPr>
          <w:rFonts w:ascii="times" w:eastAsia="times" w:hAnsi="times" w:cs="times"/>
          <w:color w:val="000000"/>
          <w:sz w:val="20"/>
          <w:lang w:val="en-US" w:eastAsia="en-US" w:bidi="ar-SA"/>
        </w:rPr>
        <w:t xml:space="preserve">           </w:t>
      </w:r>
      <w:hyperlink r:id="rId131" w:history="1">
        <w:r>
          <w:rPr>
            <w:rFonts w:ascii="times" w:eastAsia="times" w:hAnsi="times" w:cs="times"/>
            <w:i/>
            <w:color w:val="0077CC"/>
            <w:sz w:val="20"/>
            <w:u w:val="single"/>
            <w:lang w:val="en-US" w:eastAsia="en-US" w:bidi="ar-SA"/>
          </w:rPr>
          <w:t>presidential candidate</w:t>
        </w:r>
      </w:hyperlink>
      <w:r>
        <w:rPr>
          <w:rFonts w:ascii="times" w:eastAsia="times" w:hAnsi="times" w:cs="times"/>
          <w:color w:val="000000"/>
          <w:sz w:val="20"/>
          <w:lang w:val="en-US" w:eastAsia="en-US" w:bidi="ar-SA"/>
        </w:rPr>
        <w:t>, are dead set against that.</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In an interview in London, Mr. Macron said that financial institutions based in Britain must be prevented from selling their services in the eurozone after the country leaves the European Union. Passporting is an integral part of the single market, he said, and “should not be seen as a technical issue but a matter of sovereignty.”</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He continued: “We have the eurozone. Could we accept to be cleared, regulated and de facto have inflows and outflows from a country that has decided to leave the E.U.? For me, definitely not.”</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In the meantime, Mrs. May and her country are getting a taste of what it will mean to be outside Europe. While the summit meeting of the other European Union leaders on Friday in Bratislava is expected to produce little of substance, its theme is “security,” including borders, migration, terrorism and further defense cooperation. These are issues in which Britain, still a full member of the European Union, has a considerable interest and stake.</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How much cooperation will Britain after its departure want or expect from the European Union on such matters as policing, intelligence sharing, arrest warrants, extradition?</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Mrs. May, Britain’s home secretary for six years, will have to make some choices there, as well.</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Follow Steven Erlanger on Twitter @StevenErlanger.</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PHOTO: Prime Minister Theresa May on Tuesday in London. She has said that Britain will not formally begin “Brexit” talks until next year. (PHOTOGRAPH BY TOBY MELVILLE/REUTERS)</w:t>
      </w:r>
    </w:p>
    <w:p>
      <w:pPr>
        <w:spacing w:before="240"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Related Articles</w:t>
      </w:r>
    </w:p>
    <w:p>
      <w:pPr>
        <w:numPr>
          <w:numId w:val="6"/>
        </w:numPr>
        <w:spacing w:before="240" w:line="260" w:lineRule="atLeast"/>
        <w:jc w:val="both"/>
        <w:rPr>
          <w:rFonts w:ascii="times" w:eastAsia="times" w:hAnsi="times" w:cs="times"/>
          <w:sz w:val="20"/>
          <w:lang w:val="en-US" w:eastAsia="en-US" w:bidi="ar-SA"/>
        </w:rPr>
      </w:pPr>
      <w:hyperlink r:id="rId132" w:history="1">
        <w:r>
          <w:rPr>
            <w:rFonts w:ascii="times" w:eastAsia="times" w:hAnsi="times" w:cs="times"/>
            <w:i/>
            <w:color w:val="0077CC"/>
            <w:sz w:val="20"/>
            <w:u w:val="single"/>
            <w:lang w:val="en-US" w:eastAsia="en-US" w:bidi="ar-SA"/>
          </w:rPr>
          <w:t>British Lawmakers Condemn 2011 Intervention in Libya</w:t>
        </w:r>
      </w:hyperlink>
    </w:p>
    <w:p>
      <w:pPr>
        <w:numPr>
          <w:numId w:val="2"/>
        </w:numPr>
        <w:spacing w:before="240" w:line="260" w:lineRule="atLeast"/>
        <w:jc w:val="both"/>
        <w:rPr>
          <w:rFonts w:ascii="times" w:eastAsia="times" w:hAnsi="times" w:cs="times"/>
          <w:sz w:val="20"/>
          <w:lang w:val="en-US" w:eastAsia="en-US" w:bidi="ar-SA"/>
        </w:rPr>
      </w:pPr>
      <w:hyperlink r:id="rId133" w:history="1">
        <w:r>
          <w:rPr>
            <w:rFonts w:ascii="times" w:eastAsia="times" w:hAnsi="times" w:cs="times"/>
            <w:i/>
            <w:color w:val="0077CC"/>
            <w:sz w:val="20"/>
            <w:u w:val="single"/>
            <w:lang w:val="en-US" w:eastAsia="en-US" w:bidi="ar-SA"/>
          </w:rPr>
          <w:t>Theresa May’s Style: Put Your Head Down and Get to Work</w:t>
        </w:r>
      </w:hyperlink>
    </w:p>
    <w:p>
      <w:pPr>
        <w:numPr>
          <w:numId w:val="3"/>
        </w:numPr>
        <w:spacing w:before="240" w:line="260" w:lineRule="atLeast"/>
        <w:jc w:val="both"/>
        <w:rPr>
          <w:rFonts w:ascii="times" w:eastAsia="times" w:hAnsi="times" w:cs="times"/>
          <w:sz w:val="20"/>
          <w:lang w:val="en-US" w:eastAsia="en-US" w:bidi="ar-SA"/>
        </w:rPr>
      </w:pPr>
      <w:hyperlink r:id="rId124" w:history="1">
        <w:r>
          <w:rPr>
            <w:rFonts w:ascii="times" w:eastAsia="times" w:hAnsi="times" w:cs="times"/>
            <w:i/>
            <w:color w:val="0077CC"/>
            <w:sz w:val="20"/>
            <w:u w:val="single"/>
            <w:lang w:val="en-US" w:eastAsia="en-US" w:bidi="ar-SA"/>
          </w:rPr>
          <w:t>Theresa May, New British Prime Minister, Gives Boris Johnson a Key Post</w:t>
        </w:r>
      </w:hyperlink>
    </w:p>
    <w:p>
      <w:pPr>
        <w:numPr>
          <w:numId w:val="4"/>
        </w:numPr>
        <w:spacing w:before="240" w:line="260" w:lineRule="atLeast"/>
        <w:jc w:val="both"/>
        <w:rPr>
          <w:rFonts w:ascii="times" w:eastAsia="times" w:hAnsi="times" w:cs="times"/>
          <w:sz w:val="20"/>
          <w:lang w:val="en-US" w:eastAsia="en-US" w:bidi="ar-SA"/>
        </w:rPr>
      </w:pPr>
      <w:hyperlink r:id="rId125" w:history="1">
        <w:r>
          <w:rPr>
            <w:rFonts w:ascii="times" w:eastAsia="times" w:hAnsi="times" w:cs="times"/>
            <w:i/>
            <w:color w:val="0077CC"/>
            <w:sz w:val="20"/>
            <w:u w:val="single"/>
            <w:lang w:val="en-US" w:eastAsia="en-US" w:bidi="ar-SA"/>
          </w:rPr>
          <w:t>Theresa May’s British Cabinet Has New Faces but Old Divides</w:t>
        </w:r>
      </w:hyperlink>
    </w:p>
    <w:p>
      <w:pPr>
        <w:numPr>
          <w:numId w:val="5"/>
        </w:numPr>
        <w:spacing w:before="240" w:line="260" w:lineRule="atLeast"/>
        <w:jc w:val="both"/>
        <w:rPr>
          <w:rFonts w:ascii="times" w:eastAsia="times" w:hAnsi="times" w:cs="times"/>
          <w:sz w:val="20"/>
          <w:lang w:val="en-US" w:eastAsia="en-US" w:bidi="ar-SA"/>
        </w:rPr>
      </w:pPr>
      <w:hyperlink r:id="rId134" w:history="1">
        <w:r>
          <w:rPr>
            <w:rFonts w:ascii="times" w:eastAsia="times" w:hAnsi="times" w:cs="times"/>
            <w:i/>
            <w:color w:val="0077CC"/>
            <w:sz w:val="20"/>
            <w:u w:val="single"/>
            <w:lang w:val="en-US" w:eastAsia="en-US" w:bidi="ar-SA"/>
          </w:rPr>
          <w:t>Theresa May Is Poised to Be Britain’s Next Prime Minister</w:t>
        </w:r>
      </w:hyperlink>
    </w:p>
    <w:p>
      <w:pPr>
        <w:numPr>
          <w:numId w:val="7"/>
        </w:numPr>
        <w:spacing w:before="240" w:line="260" w:lineRule="atLeast"/>
        <w:jc w:val="both"/>
        <w:rPr>
          <w:rFonts w:ascii="times" w:eastAsia="times" w:hAnsi="times" w:cs="times"/>
          <w:sz w:val="20"/>
          <w:lang w:val="en-US" w:eastAsia="en-US" w:bidi="ar-SA"/>
        </w:rPr>
      </w:pPr>
      <w:hyperlink r:id="rId135" w:history="1">
        <w:r>
          <w:rPr>
            <w:rFonts w:ascii="times" w:eastAsia="times" w:hAnsi="times" w:cs="times"/>
            <w:i/>
            <w:color w:val="0077CC"/>
            <w:sz w:val="20"/>
            <w:u w:val="single"/>
            <w:lang w:val="en-US" w:eastAsia="en-US" w:bidi="ar-SA"/>
          </w:rPr>
          <w:t>Voting on European Integration: A Long History of Skepticism</w:t>
        </w:r>
      </w:hyperlink>
    </w:p>
    <w:p>
      <w:pPr>
        <w:keepNext/>
        <w:spacing w:before="240" w:line="340" w:lineRule="atLeast"/>
        <w:rPr>
          <w:rFonts w:ascii="times" w:eastAsia="times" w:hAnsi="times" w:cs="times"/>
          <w:sz w:val="20"/>
          <w:lang w:val="en-US" w:eastAsia="en-US" w:bidi="ar-SA"/>
        </w:rPr>
      </w:pPr>
      <w:bookmarkStart w:id="32" w:name="Classification_9"/>
      <w:bookmarkEnd w:id="32"/>
      <w:r>
        <w:rPr>
          <w:rFonts w:ascii="times" w:eastAsia="times" w:hAnsi="times" w:cs="times"/>
          <w:b/>
          <w:color w:val="000000"/>
          <w:sz w:val="28"/>
          <w:lang w:val="en-US" w:eastAsia="en-US" w:bidi="ar-SA"/>
        </w:rPr>
        <w:t>Classification</w:t>
      </w:r>
    </w:p>
    <w:p>
      <w:pPr>
        <w:spacing w:line="60" w:lineRule="exact"/>
        <w:rPr>
          <w:rFonts w:ascii="times" w:eastAsia="times" w:hAnsi="times" w:cs="times"/>
          <w:sz w:val="20"/>
          <w:lang w:val="en-US" w:eastAsia="en-US" w:bidi="ar-SA"/>
        </w:rPr>
      </w:pPr>
      <w:r>
        <w:pict>
          <v:line id="_x0000_s1058" style="position:absolute;z-index:251680768" from="0,2pt" to="512pt,2pt" strokecolor="#009ddb" strokeweight="2pt">
            <v:stroke linestyle="single"/>
            <w10:wrap type="topAndBottom"/>
          </v:line>
        </w:pict>
      </w:r>
    </w:p>
    <w:p>
      <w:pPr>
        <w:spacing w:line="120" w:lineRule="exact"/>
        <w:rPr>
          <w:rFonts w:ascii="times" w:eastAsia="times" w:hAnsi="times" w:cs="times"/>
          <w:sz w:val="20"/>
          <w:lang w:val="en-US" w:eastAsia="en-US" w:bidi="ar-SA"/>
        </w:rPr>
      </w:pPr>
    </w:p>
    <w:p>
      <w:pPr>
        <w:spacing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News</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Blog</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STATE DEPARTMENTS &amp; FOREIGN SERVICES (89%); GOVERNMENT ADVISORS &amp; MINISTERS (89%); BREXIT (79%); CIVIL SERVICES (78%); PRIME MINISTERS (76%); HEADS OF STATE &amp; GOVERNMENT (76%); LEGISLATIVE BODIES (76%); INTERNATIONAL TRADE (75%); DEFENSE DEPARTMENTS (71%); REFERENDUMS (71%); INTERNATIONAL RELATIONS (60%); May, Theresa M; Great Britain Withdrawal from EU (Brexit); European Union; Johnson, Boris; International Relations; International Trade and World Market; Great Britain</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Ticker:</w:t>
      </w:r>
      <w:r>
        <w:rPr>
          <w:rFonts w:ascii="times" w:eastAsia="times" w:hAnsi="times" w:cs="times"/>
          <w:color w:val="000000"/>
          <w:sz w:val="20"/>
          <w:lang w:val="en-US" w:eastAsia="en-US" w:bidi="ar-SA"/>
        </w:rPr>
        <w:t> European Union</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DEFENSE DEPARTMENTS (71%)</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DAVID CAMERON (78%); LIAM FOX (58%); May, Theresa M; Johnson, Boris</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BRATISLAVA, SLOVAKIA (79%); BRUSSELS, BELGIUM (77%); EUROPE (95%); EUROPEAN UNION MEMBER STATES (94%); UNITED KINGDOM (92%); SLOVAKIA (92%)</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21, 2017</w:t>
      </w:r>
    </w:p>
    <w:p>
      <w:pPr>
        <w:rPr>
          <w:rFonts w:ascii="times" w:eastAsia="times" w:hAnsi="times" w:cs="times"/>
          <w:sz w:val="20"/>
          <w:lang w:val="en-US" w:eastAsia="en-US" w:bidi="ar-SA"/>
        </w:rPr>
      </w:pPr>
    </w:p>
    <w:p>
      <w:pPr>
        <w:ind w:left="200"/>
        <w:rPr>
          <w:rFonts w:ascii="times" w:eastAsia="times" w:hAnsi="times" w:cs="times"/>
          <w:sz w:val="20"/>
          <w:lang w:val="en-US" w:eastAsia="en-US" w:bidi="ar-SA"/>
        </w:rPr>
        <w:sectPr>
          <w:type w:val="continuous"/>
          <w:pgMar w:top="840" w:right="1000" w:bottom="840" w:left="1000" w:header="400" w:footer="400"/>
          <w:pgNumType w:fmt="decimal"/>
          <w:cols w:space="720"/>
        </w:sectPr>
      </w:pPr>
      <w:r>
        <w:rPr>
          <w:rFonts w:ascii="times" w:eastAsia="times" w:hAnsi="times" w:cs="times"/>
          <w:sz w:val="20"/>
          <w:lang w:val="en-US" w:eastAsia="en-US" w:bidi="ar-SA"/>
        </w:rPr>
        <w:br/>
      </w:r>
      <w:r>
        <w:pict>
          <v:line id="_x0000_s1059" style="position:absolute;z-index:251693056" from="0,10pt" to="512pt,10pt" strokecolor="black" strokeweight="1pt">
            <v:stroke linestyle="single"/>
          </v:line>
        </w:pict>
      </w:r>
      <w:r>
        <w:rPr>
          <w:b/>
          <w:color w:val="767676"/>
          <w:sz w:val="16"/>
          <w:lang w:val="en-US" w:eastAsia="en-US" w:bidi="ar-SA"/>
        </w:rPr>
        <w:t>End of Document</w:t>
      </w:r>
    </w:p>
    <w:p>
      <w:pPr>
        <w:rPr>
          <w:rFonts w:ascii="times" w:eastAsia="times" w:hAnsi="times" w:cs="times"/>
          <w:sz w:val="20"/>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rFonts w:ascii="times" w:eastAsia="times" w:hAnsi="times" w:cs="times"/>
          <w:sz w:val="20"/>
          <w:lang w:val="en-US" w:eastAsia="en-US" w:bidi="ar-SA"/>
        </w:rPr>
      </w:pPr>
      <w:bookmarkStart w:id="33" w:name="Bookmark_12"/>
      <w:bookmarkEnd w:id="33"/>
    </w:p>
    <w:p>
      <w:pPr>
        <w:spacing w:before="240" w:after="200" w:line="340" w:lineRule="atLeast"/>
        <w:jc w:val="center"/>
        <w:outlineLvl w:val="0"/>
        <w:rPr>
          <w:rFonts w:ascii="Arial" w:eastAsia="times" w:hAnsi="Arial" w:cs="Arial"/>
          <w:b/>
          <w:bCs/>
          <w:kern w:val="32"/>
          <w:sz w:val="32"/>
          <w:szCs w:val="32"/>
          <w:lang w:val="en-US" w:eastAsia="en-US" w:bidi="ar-SA"/>
        </w:rPr>
      </w:pPr>
      <w:hyperlink r:id="rId142" w:history="1">
        <w:r>
          <w:rPr>
            <w:rFonts w:ascii="times" w:eastAsia="times" w:hAnsi="times" w:cs="times"/>
            <w:b/>
            <w:bCs/>
            <w:i/>
            <w:color w:val="0077CC"/>
            <w:kern w:val="32"/>
            <w:sz w:val="28"/>
            <w:szCs w:val="32"/>
            <w:u w:val="single"/>
            <w:lang w:val="en-US" w:eastAsia="en-US" w:bidi="ar-SA"/>
          </w:rPr>
          <w:t>‘Brexit’ Talks Will Start by End of March, Theresa May Says</w:t>
        </w:r>
      </w:hyperlink>
    </w:p>
    <w:p>
      <w:pPr>
        <w:spacing w:before="120" w:line="260" w:lineRule="atLeast"/>
        <w:jc w:val="center"/>
        <w:rPr>
          <w:rFonts w:ascii="times" w:eastAsia="times" w:hAnsi="times" w:cs="times"/>
          <w:sz w:val="20"/>
          <w:lang w:val="en-US" w:eastAsia="en-US" w:bidi="ar-SA"/>
        </w:rPr>
      </w:pPr>
      <w:r>
        <w:rPr>
          <w:rFonts w:ascii="times" w:eastAsia="times" w:hAnsi="times" w:cs="times"/>
          <w:color w:val="000000"/>
          <w:sz w:val="20"/>
          <w:lang w:val="en-US" w:eastAsia="en-US" w:bidi="ar-SA"/>
        </w:rPr>
        <w:t xml:space="preserve">The New York Times </w:t>
      </w:r>
    </w:p>
    <w:p>
      <w:pPr>
        <w:spacing w:before="120" w:line="260" w:lineRule="atLeast"/>
        <w:jc w:val="center"/>
        <w:rPr>
          <w:rFonts w:ascii="times" w:eastAsia="times" w:hAnsi="times" w:cs="times"/>
          <w:sz w:val="20"/>
          <w:lang w:val="en-US" w:eastAsia="en-US" w:bidi="ar-SA"/>
        </w:rPr>
      </w:pPr>
      <w:r>
        <w:rPr>
          <w:rFonts w:ascii="times" w:eastAsia="times" w:hAnsi="times" w:cs="times"/>
          <w:color w:val="000000"/>
          <w:sz w:val="20"/>
          <w:lang w:val="en-US" w:eastAsia="en-US" w:bidi="ar-SA"/>
        </w:rPr>
        <w:t>October 2, 2016 Sunday 00:00 EST</w:t>
      </w:r>
    </w:p>
    <w:p>
      <w:pPr>
        <w:spacing w:line="240" w:lineRule="atLeast"/>
        <w:jc w:val="both"/>
        <w:rPr>
          <w:rFonts w:ascii="times" w:eastAsia="times" w:hAnsi="times" w:cs="times"/>
          <w:sz w:val="20"/>
          <w:lang w:val="en-US" w:eastAsia="en-US" w:bidi="ar-SA"/>
        </w:rPr>
      </w:pPr>
    </w:p>
    <w:p>
      <w:pPr>
        <w:spacing w:before="120" w:line="22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color w:val="000000"/>
          <w:sz w:val="16"/>
          <w:lang w:val="en-US" w:eastAsia="en-US" w:bidi="ar-SA"/>
        </w:rPr>
        <w:t>Copyright 2016 The New York Times Company All Rights Reserved</w:t>
      </w:r>
    </w:p>
    <w:p>
      <w:pPr>
        <w:spacing w:before="120"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WORLD; europe</w:t>
      </w:r>
    </w:p>
    <w:p>
      <w:pPr>
        <w:spacing w:before="120"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1165 words</w:t>
      </w:r>
    </w:p>
    <w:p>
      <w:pPr>
        <w:spacing w:before="120"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STEPHEN CASTLE</w:t>
      </w:r>
    </w:p>
    <w:p>
      <w:pPr>
        <w:spacing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 prime minister’s timeline, the most detailed so far, could set the stage for Britain to leave the European Union by spring 2019.</w:t>
      </w:r>
    </w:p>
    <w:p>
      <w:pPr>
        <w:keepNext/>
        <w:spacing w:before="240" w:line="340" w:lineRule="atLeast"/>
        <w:rPr>
          <w:rFonts w:ascii="times" w:eastAsia="times" w:hAnsi="times" w:cs="times"/>
          <w:sz w:val="20"/>
          <w:lang w:val="en-US" w:eastAsia="en-US" w:bidi="ar-SA"/>
        </w:rPr>
      </w:pPr>
      <w:bookmarkStart w:id="34" w:name="Body_10"/>
      <w:bookmarkEnd w:id="34"/>
      <w:r>
        <w:rPr>
          <w:rFonts w:ascii="times" w:eastAsia="times" w:hAnsi="times" w:cs="times"/>
          <w:b/>
          <w:color w:val="000000"/>
          <w:sz w:val="28"/>
          <w:lang w:val="en-US" w:eastAsia="en-US" w:bidi="ar-SA"/>
        </w:rPr>
        <w:t>Body</w:t>
      </w:r>
    </w:p>
    <w:p>
      <w:pPr>
        <w:spacing w:line="60" w:lineRule="exact"/>
        <w:rPr>
          <w:rFonts w:ascii="times" w:eastAsia="times" w:hAnsi="times" w:cs="times"/>
          <w:sz w:val="20"/>
          <w:lang w:val="en-US" w:eastAsia="en-US" w:bidi="ar-SA"/>
        </w:rPr>
      </w:pPr>
      <w:r>
        <w:pict>
          <v:line id="_x0000_s1060" style="position:absolute;z-index:251669504" from="0,2pt" to="512pt,2pt" strokecolor="#009ddb" strokeweight="2pt">
            <v:stroke linestyle="single"/>
            <w10:wrap type="topAndBottom"/>
          </v:line>
        </w:pict>
      </w:r>
    </w:p>
    <w:p>
      <w:pPr>
        <w:rPr>
          <w:rFonts w:ascii="times" w:eastAsia="times" w:hAnsi="times" w:cs="times"/>
          <w:sz w:val="20"/>
          <w:lang w:val="en-US" w:eastAsia="en-US" w:bidi="ar-SA"/>
        </w:rPr>
      </w:pP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BIRMINGHAM, England — Outlining a timetable for </w:t>
      </w:r>
      <w:hyperlink r:id="rId143" w:history="1">
        <w:r>
          <w:rPr>
            <w:rFonts w:ascii="times" w:eastAsia="times" w:hAnsi="times" w:cs="times"/>
            <w:i/>
            <w:color w:val="0077CC"/>
            <w:sz w:val="20"/>
            <w:u w:val="single"/>
            <w:lang w:val="en-US" w:eastAsia="en-US" w:bidi="ar-SA"/>
          </w:rPr>
          <w:t>Britain</w:t>
        </w:r>
      </w:hyperlink>
      <w:r>
        <w:rPr>
          <w:rFonts w:ascii="times" w:eastAsia="times" w:hAnsi="times" w:cs="times"/>
          <w:color w:val="000000"/>
          <w:sz w:val="20"/>
          <w:lang w:val="en-US" w:eastAsia="en-US" w:bidi="ar-SA"/>
        </w:rPr>
        <w:t xml:space="preserve"> to leave the            </w:t>
      </w:r>
      <w:hyperlink r:id="rId144" w:history="1">
        <w:r>
          <w:rPr>
            <w:rFonts w:ascii="times" w:eastAsia="times" w:hAnsi="times" w:cs="times"/>
            <w:i/>
            <w:color w:val="0077CC"/>
            <w:sz w:val="20"/>
            <w:u w:val="single"/>
            <w:lang w:val="en-US" w:eastAsia="en-US" w:bidi="ar-SA"/>
          </w:rPr>
          <w:t>European Union</w:t>
        </w:r>
      </w:hyperlink>
      <w:r>
        <w:rPr>
          <w:rFonts w:ascii="times" w:eastAsia="times" w:hAnsi="times" w:cs="times"/>
          <w:color w:val="000000"/>
          <w:sz w:val="20"/>
          <w:lang w:val="en-US" w:eastAsia="en-US" w:bidi="ar-SA"/>
        </w:rPr>
        <w:t xml:space="preserve"> in the spring of 2019, Prime Minister Theresa May on Sunday put immigration at the center of her strategy for withdrawal, suggesting that            </w:t>
      </w:r>
      <w:hyperlink r:id="rId70" w:history="1">
        <w:r>
          <w:rPr>
            <w:rFonts w:ascii="times" w:eastAsia="times" w:hAnsi="times" w:cs="times"/>
            <w:i/>
            <w:color w:val="0077CC"/>
            <w:sz w:val="20"/>
            <w:u w:val="single"/>
            <w:lang w:val="en-US" w:eastAsia="en-US" w:bidi="ar-SA"/>
          </w:rPr>
          <w:t>Britain</w:t>
        </w:r>
      </w:hyperlink>
      <w:r>
        <w:rPr>
          <w:rFonts w:ascii="times" w:eastAsia="times" w:hAnsi="times" w:cs="times"/>
          <w:color w:val="000000"/>
          <w:sz w:val="20"/>
          <w:lang w:val="en-US" w:eastAsia="en-US" w:bidi="ar-SA"/>
        </w:rPr>
        <w:t xml:space="preserve"> could be headed for a “hard Brexit,” or clean break, from the bloc.</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In a speech at the start of the Conservative Party’s annual convention here, Mrs. May said Britain would formally begin exit negotiations by the end of March. Those talks will be governed by a two-year deadline unless all members of the bloc agree to prolong them.</w:t>
      </w:r>
    </w:p>
    <w:p>
      <w:pPr>
        <w:spacing w:before="240" w:line="260" w:lineRule="atLeast"/>
        <w:jc w:val="both"/>
        <w:rPr>
          <w:rFonts w:ascii="times" w:eastAsia="times" w:hAnsi="times" w:cs="times"/>
          <w:sz w:val="20"/>
          <w:lang w:val="en-US" w:eastAsia="en-US" w:bidi="ar-SA"/>
        </w:rPr>
      </w:pPr>
      <w:hyperlink r:id="rId145" w:history="1">
        <w:r>
          <w:rPr>
            <w:rFonts w:ascii="times" w:eastAsia="times" w:hAnsi="times" w:cs="times"/>
            <w:i/>
            <w:color w:val="0077CC"/>
            <w:sz w:val="20"/>
            <w:u w:val="single"/>
            <w:lang w:val="en-US" w:eastAsia="en-US" w:bidi="ar-SA"/>
          </w:rPr>
          <w:t>Previously, Mrs. May had said</w:t>
        </w:r>
      </w:hyperlink>
      <w:r>
        <w:rPr>
          <w:rFonts w:ascii="times" w:eastAsia="times" w:hAnsi="times" w:cs="times"/>
          <w:color w:val="000000"/>
          <w:sz w:val="20"/>
          <w:lang w:val="en-US" w:eastAsia="en-US" w:bidi="ar-SA"/>
        </w:rPr>
        <w:t xml:space="preserve">only that the talks, under            </w:t>
      </w:r>
      <w:hyperlink r:id="rId146" w:history="1">
        <w:r>
          <w:rPr>
            <w:rFonts w:ascii="times" w:eastAsia="times" w:hAnsi="times" w:cs="times"/>
            <w:i/>
            <w:color w:val="0077CC"/>
            <w:sz w:val="20"/>
            <w:u w:val="single"/>
            <w:lang w:val="en-US" w:eastAsia="en-US" w:bidi="ar-SA"/>
          </w:rPr>
          <w:t>Article 50</w:t>
        </w:r>
      </w:hyperlink>
      <w:r>
        <w:rPr>
          <w:rFonts w:ascii="times" w:eastAsia="times" w:hAnsi="times" w:cs="times"/>
          <w:color w:val="000000"/>
          <w:sz w:val="20"/>
          <w:lang w:val="en-US" w:eastAsia="en-US" w:bidi="ar-SA"/>
        </w:rPr>
        <w:t xml:space="preserve"> of a            </w:t>
      </w:r>
      <w:hyperlink r:id="rId74" w:history="1">
        <w:r>
          <w:rPr>
            <w:rFonts w:ascii="times" w:eastAsia="times" w:hAnsi="times" w:cs="times"/>
            <w:i/>
            <w:color w:val="0077CC"/>
            <w:sz w:val="20"/>
            <w:u w:val="single"/>
            <w:lang w:val="en-US" w:eastAsia="en-US" w:bidi="ar-SA"/>
          </w:rPr>
          <w:t>European Union</w:t>
        </w:r>
      </w:hyperlink>
      <w:r>
        <w:rPr>
          <w:rFonts w:ascii="times" w:eastAsia="times" w:hAnsi="times" w:cs="times"/>
          <w:color w:val="000000"/>
          <w:sz w:val="20"/>
          <w:lang w:val="en-US" w:eastAsia="en-US" w:bidi="ar-SA"/>
        </w:rPr>
        <w:t xml:space="preserve"> treaty, would not begin before the end of this year — a delay designed to buy time for the government to work out its negotiating stance.</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On Sunday, Mrs. May also began to lay down her priorities for a deal on withdrawal, known as Brexit, including the power to control immigration and reject European Union rules that allow people to move and settle across national frontiers.</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“We have voted to leave the European Union and become a fully independent, sovereign country,” Mrs. May said to applause from delegates. “We will do what independent, sovereign countries do. We will decide for ourselves how we control immigration. And we will be free to pass our own laws.”</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That position strikes at the heart of the usual trade-off by countries that have unfettered access to Europe’s internal market of about 500 million people, but that also accept the freedom of Europeans to cross frontiers and live and work in any member state.</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While Mrs. May said she wanted the “maximum” scope for British companies to trade inside the European Union’s single market, she added that Britain would not accept the right of European Union law to trump national legislation, another pillar of the single market.</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Mrs. May also spoke of striking free-trade deals with new partners, suggesting that Britain would leave Europe’s Customs Union, which lays down common tariffs but prevents member states from making independent arrangements with other countries.</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Her speech left many details unclear and undoubtedly represents a tough opening bid before next year’s talks, which are likely to be complex and fraught with disagreement.</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She argued that the country’s new relationship with the European Union would be unique, and rejected the idea that there was a clear division between a “hard” Brexit and a “soft” one with closer economic ties, although there are signs of deep differences within her cabinet on the issue.</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Ideally, Mrs. May would like to regain the ability to limit migration from the Continent while keeping full access to the European Union’s single market.</w:t>
      </w:r>
    </w:p>
    <w:p>
      <w:pPr>
        <w:spacing w:before="24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In an interview in The Sun published on Saturday, Boris Johnson, the foreign secretary, argued that Britain’s policy was “</w:t>
      </w:r>
      <w:hyperlink r:id="rId147" w:history="1">
        <w:r>
          <w:rPr>
            <w:rFonts w:ascii="times" w:eastAsia="times" w:hAnsi="times" w:cs="times"/>
            <w:i/>
            <w:color w:val="0077CC"/>
            <w:sz w:val="20"/>
            <w:u w:val="single"/>
            <w:lang w:val="en-US" w:eastAsia="en-US" w:bidi="ar-SA"/>
          </w:rPr>
          <w:t>having our cake and eating it.</w:t>
        </w:r>
      </w:hyperlink>
      <w:r>
        <w:rPr>
          <w:rFonts w:ascii="times" w:eastAsia="times" w:hAnsi="times" w:cs="times"/>
          <w:color w:val="000000"/>
          <w:sz w:val="20"/>
          <w:lang w:val="en-US" w:eastAsia="en-US" w:bidi="ar-SA"/>
        </w:rPr>
        <w:t>”</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Yet across the English Channel, there has been no sign of compromise, and European politicians have made it clear that a trade-off is required from Britain.</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Over all, Mrs. May’s speech suggested that she would emphasize the right to limit immigration even if that meant securing less favorable access to European markets.</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David Davis, the minister responsible for negotiating Brexit, underscored the position that trading arrangements were not the only, or even the most important, part of the British equation.</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“We want to maintain the freest possible trade between us, without betraying the instruction we have received from the British people to take back control of our own affairs,” Mr. Davis told the convention.</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Mrs. May insisted in her speech, the first of two to the convention, that Scotland would leave the European Union, too, and had “no opt-out from Brexit.” In the referendum that determined Britain’s exit from the union, the majority of Scots voted to remain.</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She also announced plans to start the domestic legislative process for Brexit next year by asking Parliament to repeal the 1972 European Communities Act, which allowed Britain to join the European Union’s predecessor.</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Although this new legal step would not come into effect until Britain left the bloc, it would transfer European legislation, including laws to protect labor rights, into British law. Parliament would then be able to decide at a later point which laws to keep.</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In a statement, Carolyn Fairbairn, the director general of the nation’s main business lobby group, the Confederation of British Industry, welcomed that development but highlighted the anxieties of many companies.</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“With a rapid timetable pointing to an exit from the E.U. in spring 2019, businesses need to know the government’s ambition on the fundamental issues of skills and barrier-free access to E.U. markets as soon as possible,” she said.</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“Businesses cannot continue to operate in the dark,” she added, because “the decisions they face today are real and pressing.”</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There have been warnings in recent weeks from manufacturers, including carmakers that fear they may face tariffs, and from financial services companies that worry about their ability to do business across Europe from London.</w:t>
      </w:r>
    </w:p>
    <w:p>
      <w:pPr>
        <w:spacing w:before="240" w:line="260" w:lineRule="atLeast"/>
        <w:jc w:val="both"/>
        <w:rPr>
          <w:rFonts w:ascii="times" w:eastAsia="times" w:hAnsi="times" w:cs="times"/>
          <w:sz w:val="20"/>
          <w:lang w:val="en-US" w:eastAsia="en-US" w:bidi="ar-SA"/>
        </w:rPr>
      </w:pPr>
      <w:hyperlink r:id="rId148" w:history="1">
        <w:r>
          <w:rPr>
            <w:rFonts w:ascii="times" w:eastAsia="times" w:hAnsi="times" w:cs="times"/>
            <w:i/>
            <w:color w:val="0077CC"/>
            <w:sz w:val="20"/>
            <w:u w:val="single"/>
            <w:lang w:val="en-US" w:eastAsia="en-US" w:bidi="ar-SA"/>
          </w:rPr>
          <w:t>Carlos Ghosn</w:t>
        </w:r>
      </w:hyperlink>
      <w:r>
        <w:rPr>
          <w:rFonts w:ascii="times" w:eastAsia="times" w:hAnsi="times" w:cs="times"/>
          <w:color w:val="000000"/>
          <w:sz w:val="20"/>
          <w:lang w:val="en-US" w:eastAsia="en-US" w:bidi="ar-SA"/>
        </w:rPr>
        <w:t>, the chief executive of Nissan, said last week that he would be unable to make investment decisions in Britain unless the government guaranteed compensation for any tariffs that might be imposed after Brexit.</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Still, the outcome of the June referendum was interpreted by many politicians, including Mrs. May, as a rejection of the European Union’s policy of free movement of people, which has allowed hundreds of thousands from Southern and Eastern Europe to settle in Britain.</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Mrs. May served as home secretary for six years and devoted much of that time to an ultimately ineffective attempt to reduce immigration.</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Normally, there would be no high-profile speeches on the opening Sunday of a Conservative convention, but party leaders hope to get the European Union issue out of the way so they can focus on less contentious subjects during the rest of the gathering, which will conclude on Wednesday.</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The European Union aims to guarantee the free movement of goods, capital, services and people across its frontiers, and for many of Europe’s policy makers, it would be a betrayal to allow Britain to enjoy the economic benefits while rejecting free movement of people.</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In a recent interview with the BBC, Prime Minister Matteo Renzi of Italy said it would be “impossible” to give British people more rights than others outside the European Union.</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The president of the European Central Bank, Mario Draghi, has said that Britain should not be granted any special favors on single-market access and that “any outcome should ensure that all participants are subject to the same rules.”</w:t>
      </w:r>
    </w:p>
    <w:p>
      <w:pPr>
        <w:spacing w:before="200" w:line="260" w:lineRule="atLeast"/>
        <w:jc w:val="both"/>
        <w:rPr>
          <w:rFonts w:ascii="times" w:eastAsia="times" w:hAnsi="times" w:cs="times"/>
          <w:sz w:val="20"/>
          <w:lang w:val="en-US" w:eastAsia="en-US" w:bidi="ar-SA"/>
        </w:rPr>
      </w:pPr>
      <w:r>
        <w:rPr>
          <w:rFonts w:ascii="times" w:eastAsia="times" w:hAnsi="times" w:cs="times"/>
          <w:color w:val="000000"/>
          <w:sz w:val="20"/>
          <w:lang w:val="en-US" w:eastAsia="en-US" w:bidi="ar-SA"/>
        </w:rPr>
        <w:t>PHOTO: Prime Minister Theresa May speaking Sunday at the opening of her Conservative Party’s convention in Birmingham, England. (PHOTOGRAPH BY TOBY MELVILLE/REUTERS)</w:t>
      </w:r>
    </w:p>
    <w:p>
      <w:pPr>
        <w:spacing w:before="240"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Related Articles</w:t>
      </w:r>
    </w:p>
    <w:p>
      <w:pPr>
        <w:numPr>
          <w:numId w:val="8"/>
        </w:numPr>
        <w:spacing w:before="240" w:line="260" w:lineRule="atLeast"/>
        <w:jc w:val="both"/>
        <w:rPr>
          <w:rFonts w:ascii="times" w:eastAsia="times" w:hAnsi="times" w:cs="times"/>
          <w:sz w:val="20"/>
          <w:lang w:val="en-US" w:eastAsia="en-US" w:bidi="ar-SA"/>
        </w:rPr>
      </w:pPr>
      <w:hyperlink r:id="rId149" w:history="1">
        <w:r>
          <w:rPr>
            <w:rFonts w:ascii="times" w:eastAsia="times" w:hAnsi="times" w:cs="times"/>
            <w:i/>
            <w:color w:val="0077CC"/>
            <w:sz w:val="20"/>
            <w:u w:val="single"/>
            <w:lang w:val="en-US" w:eastAsia="en-US" w:bidi="ar-SA"/>
          </w:rPr>
          <w:t>‘Brexit’ Places the Unity of Europe’s Ryder Cup Team in Doubt</w:t>
        </w:r>
      </w:hyperlink>
    </w:p>
    <w:p>
      <w:pPr>
        <w:numPr>
          <w:numId w:val="2"/>
        </w:numPr>
        <w:spacing w:before="240" w:line="260" w:lineRule="atLeast"/>
        <w:jc w:val="both"/>
        <w:rPr>
          <w:rFonts w:ascii="times" w:eastAsia="times" w:hAnsi="times" w:cs="times"/>
          <w:sz w:val="20"/>
          <w:lang w:val="en-US" w:eastAsia="en-US" w:bidi="ar-SA"/>
        </w:rPr>
      </w:pPr>
      <w:hyperlink r:id="rId150" w:history="1">
        <w:r>
          <w:rPr>
            <w:rFonts w:ascii="times" w:eastAsia="times" w:hAnsi="times" w:cs="times"/>
            <w:i/>
            <w:color w:val="0077CC"/>
            <w:sz w:val="20"/>
            <w:u w:val="single"/>
            <w:lang w:val="en-US" w:eastAsia="en-US" w:bidi="ar-SA"/>
          </w:rPr>
          <w:t>As Britain Confronts ‘Brexit,’ a Canadian Takes Center Stage: Mark Carney</w:t>
        </w:r>
      </w:hyperlink>
    </w:p>
    <w:p>
      <w:pPr>
        <w:keepNext/>
        <w:spacing w:before="240" w:line="340" w:lineRule="atLeast"/>
        <w:rPr>
          <w:rFonts w:ascii="times" w:eastAsia="times" w:hAnsi="times" w:cs="times"/>
          <w:sz w:val="20"/>
          <w:lang w:val="en-US" w:eastAsia="en-US" w:bidi="ar-SA"/>
        </w:rPr>
      </w:pPr>
      <w:bookmarkStart w:id="35" w:name="Classification_10"/>
      <w:bookmarkEnd w:id="35"/>
      <w:r>
        <w:rPr>
          <w:rFonts w:ascii="times" w:eastAsia="times" w:hAnsi="times" w:cs="times"/>
          <w:b/>
          <w:color w:val="000000"/>
          <w:sz w:val="28"/>
          <w:lang w:val="en-US" w:eastAsia="en-US" w:bidi="ar-SA"/>
        </w:rPr>
        <w:t>Classification</w:t>
      </w:r>
    </w:p>
    <w:p>
      <w:pPr>
        <w:spacing w:line="60" w:lineRule="exact"/>
        <w:rPr>
          <w:rFonts w:ascii="times" w:eastAsia="times" w:hAnsi="times" w:cs="times"/>
          <w:sz w:val="20"/>
          <w:lang w:val="en-US" w:eastAsia="en-US" w:bidi="ar-SA"/>
        </w:rPr>
      </w:pPr>
      <w:r>
        <w:pict>
          <v:line id="_x0000_s1061" style="position:absolute;z-index:251681792" from="0,2pt" to="512pt,2pt" strokecolor="#009ddb" strokeweight="2pt">
            <v:stroke linestyle="single"/>
            <w10:wrap type="topAndBottom"/>
          </v:line>
        </w:pict>
      </w:r>
    </w:p>
    <w:p>
      <w:pPr>
        <w:spacing w:line="120" w:lineRule="exact"/>
        <w:rPr>
          <w:rFonts w:ascii="times" w:eastAsia="times" w:hAnsi="times" w:cs="times"/>
          <w:sz w:val="20"/>
          <w:lang w:val="en-US" w:eastAsia="en-US" w:bidi="ar-SA"/>
        </w:rPr>
      </w:pPr>
    </w:p>
    <w:p>
      <w:pPr>
        <w:spacing w:line="260" w:lineRule="atLeast"/>
        <w:rPr>
          <w:rFonts w:ascii="times" w:eastAsia="times" w:hAnsi="times" w:cs="times"/>
          <w:sz w:val="20"/>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News</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Blog</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IMMIGRATION (90%); EUROPEAN UNION (90%); HEADS OF STATE &amp; GOVERNMENT (90%); BREXIT (90%); TREATIES &amp; AGREEMENTS (89%); INTERNATIONAL TRADE (89%); EUROPEAN UNION LAW (89%); INTERNATIONAL ECONOMIC ORGANIZATIONS (89%); PRIME MINISTERS (78%); INTERVIEWS (78%); STATE DEPARTMENTS &amp; FOREIGN SERVICES (78%); FREE TRADE TREATIES &amp; AGREEMENTS (76%); TRADE DEVELOPMENT (76%); TRADE TREATIES &amp; AGREEMENTS (75%); GOVERNMENT ADVISORS &amp; MINISTERS (73%); TAXES &amp; TAXATION (73%); CONFERENCES &amp; CONVENTIONS (72%); LEGISLATION (72%); TARIFFS &amp; DUTIES (72%); EXCISE &amp; CUSTOMS (62%); Great Britain Withdrawal from EU (Brexit); International Trade and World Market; Immigration and Emigration; European Union; May, Theresa M; Great Britain</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Ticker:</w:t>
      </w:r>
      <w:r>
        <w:rPr>
          <w:rFonts w:ascii="times" w:eastAsia="times" w:hAnsi="times" w:cs="times"/>
          <w:color w:val="000000"/>
          <w:sz w:val="20"/>
          <w:lang w:val="en-US" w:eastAsia="en-US" w:bidi="ar-SA"/>
        </w:rPr>
        <w:t> European Union</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BORIS JOHNSON (58%); May, Theresa M</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BIRMINGHAM, ENGLAND (79%); EUROPE (95%); EUROPEAN UNION MEMBER STATES (94%); ENGLAND (90%); UNITED KINGDOM (79%)</w:t>
      </w:r>
    </w:p>
    <w:p>
      <w:pPr>
        <w:spacing w:before="240" w:line="260" w:lineRule="atLeas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 2017</w:t>
      </w:r>
    </w:p>
    <w:p>
      <w:pPr>
        <w:rPr>
          <w:rFonts w:ascii="times" w:eastAsia="times" w:hAnsi="times" w:cs="times"/>
          <w:sz w:val="20"/>
          <w:lang w:val="en-US" w:eastAsia="en-US" w:bidi="ar-SA"/>
        </w:rPr>
      </w:pPr>
    </w:p>
    <w:p>
      <w:pPr>
        <w:ind w:left="200"/>
        <w:rPr>
          <w:rFonts w:ascii="times" w:eastAsia="times" w:hAnsi="times" w:cs="times"/>
          <w:sz w:val="20"/>
          <w:lang w:val="en-US" w:eastAsia="en-US" w:bidi="ar-SA"/>
        </w:rPr>
      </w:pPr>
      <w:r>
        <w:rPr>
          <w:rFonts w:ascii="times" w:eastAsia="times" w:hAnsi="times" w:cs="times"/>
          <w:sz w:val="20"/>
          <w:lang w:val="en-US" w:eastAsia="en-US" w:bidi="ar-SA"/>
        </w:rPr>
        <w:br/>
      </w:r>
      <w:r>
        <w:pict>
          <v:line id="_x0000_s1062" style="position:absolute;z-index:25169408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2019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Do Eon Lee</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David Cameron Renews Push to Reach E.U. Membership Deal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Cameron's Referendum Gamble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David Cameron, Urging Against 'Brexit,' Focuses on Security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Youth Versus 'Brexit'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David Cameron Says Leaving E.U. Would Hobble British Economy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Race for Britain's Prime Minister Down to Theresa May and Andrea Leadsom</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Only Britain could leave the E.U.</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Cameron Is Hustled Out, but the Cat Stays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to the Rescue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2 Months After 'Brexit' Vote, Britain's Push to Leave E.U. Is a Muddle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Britain’s Prime Minister, Plays the ‘Brexit’ Waiting Game; Memo From Britain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Talks Will Start by End of March, Theresa May Says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25378F1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430CB13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6"/>
  </w:num>
  <w:num w:numId="7">
    <w:abstractNumId w:val="5"/>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folder/item/fc7da629-34a0-4566-86d6-e39f976ca5da" TargetMode="External" /><Relationship Id="rId100" Type="http://schemas.openxmlformats.org/officeDocument/2006/relationships/header" Target="header29.xml" /><Relationship Id="rId101" Type="http://schemas.openxmlformats.org/officeDocument/2006/relationships/footer" Target="footer28.xml" /><Relationship Id="rId102" Type="http://schemas.openxmlformats.org/officeDocument/2006/relationships/footer" Target="footer29.xml" /><Relationship Id="rId103" Type="http://schemas.openxmlformats.org/officeDocument/2006/relationships/header" Target="header30.xml" /><Relationship Id="rId104" Type="http://schemas.openxmlformats.org/officeDocument/2006/relationships/footer" Target="footer30.xml" /><Relationship Id="rId105" Type="http://schemas.openxmlformats.org/officeDocument/2006/relationships/hyperlink" Target="https://advance.lexis.com/api/document?collection=news&amp;id=urn:contentItem:5K79-67S1-DXY4-X389-00000-00&amp;context=" TargetMode="External" /><Relationship Id="rId106" Type="http://schemas.openxmlformats.org/officeDocument/2006/relationships/hyperlink" Target="http://www.nytimes.com/2016/07/14/opinion/theresa-may-to-the-rescue.html" TargetMode="External" /><Relationship Id="rId107" Type="http://schemas.openxmlformats.org/officeDocument/2006/relationships/header" Target="header31.xml" /><Relationship Id="rId108" Type="http://schemas.openxmlformats.org/officeDocument/2006/relationships/header" Target="header32.xml" /><Relationship Id="rId109" Type="http://schemas.openxmlformats.org/officeDocument/2006/relationships/footer" Target="footer31.xml" /><Relationship Id="rId11" Type="http://schemas.openxmlformats.org/officeDocument/2006/relationships/hyperlink" Target="https://advance.lexis.com/api/folder/item/12b5af12-19f3-44b0-bda3-dc20ba9e20f8" TargetMode="External" /><Relationship Id="rId110" Type="http://schemas.openxmlformats.org/officeDocument/2006/relationships/footer" Target="footer32.xml" /><Relationship Id="rId111" Type="http://schemas.openxmlformats.org/officeDocument/2006/relationships/header" Target="header33.xml" /><Relationship Id="rId112" Type="http://schemas.openxmlformats.org/officeDocument/2006/relationships/footer" Target="footer33.xml" /><Relationship Id="rId113" Type="http://schemas.openxmlformats.org/officeDocument/2006/relationships/hyperlink" Target="https://advance.lexis.com/api/document?collection=news&amp;id=urn:contentItem:5KKR-S9Y1-JBG3-60FN-00000-00&amp;context=" TargetMode="External" /><Relationship Id="rId114" Type="http://schemas.openxmlformats.org/officeDocument/2006/relationships/hyperlink" Target="http://www.nytimes.com/2016/09/01/world/europe/britain-brexit-eu.html" TargetMode="External" /><Relationship Id="rId115" Type="http://schemas.openxmlformats.org/officeDocument/2006/relationships/header" Target="header34.xml" /><Relationship Id="rId116" Type="http://schemas.openxmlformats.org/officeDocument/2006/relationships/header" Target="header35.xml" /><Relationship Id="rId117" Type="http://schemas.openxmlformats.org/officeDocument/2006/relationships/footer" Target="footer34.xml" /><Relationship Id="rId118" Type="http://schemas.openxmlformats.org/officeDocument/2006/relationships/footer" Target="footer35.xml" /><Relationship Id="rId119" Type="http://schemas.openxmlformats.org/officeDocument/2006/relationships/header" Target="header36.xml" /><Relationship Id="rId12" Type="http://schemas.openxmlformats.org/officeDocument/2006/relationships/hyperlink" Target="https://advance.lexis.com/api/folder/item/b686581c-19fa-46b9-b2a3-b71010214668" TargetMode="External" /><Relationship Id="rId120" Type="http://schemas.openxmlformats.org/officeDocument/2006/relationships/footer" Target="footer36.xml" /><Relationship Id="rId121" Type="http://schemas.openxmlformats.org/officeDocument/2006/relationships/hyperlink" Target="https://advance.lexis.com/api/document?collection=news&amp;id=urn:contentItem:5MXG-9R81-DXY4-X282-00000-00&amp;context=" TargetMode="External" /><Relationship Id="rId122" Type="http://schemas.openxmlformats.org/officeDocument/2006/relationships/hyperlink" Target="http://www.nytimes.com/2016/06/25/world/europe/britain-brexit-european-union-referendum.html" TargetMode="External" /><Relationship Id="rId123" Type="http://schemas.openxmlformats.org/officeDocument/2006/relationships/hyperlink" Target="http://www.nytimes.com/interactive/2016/06/23/world/europe/brexit-european-union-process.html" TargetMode="External" /><Relationship Id="rId124" Type="http://schemas.openxmlformats.org/officeDocument/2006/relationships/hyperlink" Target="http://www.nytimes.com/2016/07/14/world/europe/david-cameron-theresa-may-prime-minister.html" TargetMode="External" /><Relationship Id="rId125" Type="http://schemas.openxmlformats.org/officeDocument/2006/relationships/hyperlink" Target="http://www.nytimes.com/2016/07/15/world/europe/uk-cabinet-theresa-may.html" TargetMode="External" /><Relationship Id="rId126" Type="http://schemas.openxmlformats.org/officeDocument/2006/relationships/hyperlink" Target="http://www.cheveninghouse.com/" TargetMode="External" /><Relationship Id="rId127" Type="http://schemas.openxmlformats.org/officeDocument/2006/relationships/hyperlink" Target="http://www.heraldscotland.com/politics/14625962.Brexit_Towers__Chevening_mansion_set_to_become_unofficial_HQ_for_the_plan_to_leave_the_EU/" TargetMode="External" /><Relationship Id="rId128" Type="http://schemas.openxmlformats.org/officeDocument/2006/relationships/hyperlink" Target="http://www.dailymail.co.uk/news/article-3772134/Boris-lays-law-Brexit-tells-Theresa-UK-NOT-stay-single-market-NOT-pay-EU.html" TargetMode="External" /><Relationship Id="rId129" Type="http://schemas.openxmlformats.org/officeDocument/2006/relationships/hyperlink" Target="http://www.nytimes.com/2016/07/14/business/international/after-brexit-britain-could-look-to-norway-as-a-model.html" TargetMode="External" /><Relationship Id="rId13" Type="http://schemas.openxmlformats.org/officeDocument/2006/relationships/hyperlink" Target="https://advance.lexis.com/api/folder/item/939a7180-70c2-4375-a210-086a18d357d3" TargetMode="External" /><Relationship Id="rId130" Type="http://schemas.openxmlformats.org/officeDocument/2006/relationships/hyperlink" Target="http://www.nytimes.com/2016/06/10/world/europe/emmanuel-macron-france-en-marche.html" TargetMode="External" /><Relationship Id="rId131" Type="http://schemas.openxmlformats.org/officeDocument/2006/relationships/hyperlink" Target="http://www.nytimes.com/2016/08/31/world/europe/emmanuel-macron-eying-french-presidency-resigns-as-economy-minister.html" TargetMode="External" /><Relationship Id="rId132" Type="http://schemas.openxmlformats.org/officeDocument/2006/relationships/hyperlink" Target="http://www.nytimes.com/2016/09/15/world/europe/britain-libya-intervention.html" TargetMode="External" /><Relationship Id="rId133" Type="http://schemas.openxmlformats.org/officeDocument/2006/relationships/hyperlink" Target="http://www.nytimes.com/2016/07/14/world/europe/theresa-may-profile.html" TargetMode="External" /><Relationship Id="rId134" Type="http://schemas.openxmlformats.org/officeDocument/2006/relationships/hyperlink" Target="http://www.nytimes.com/2016/07/12/world/europe/andrea-leadsom-theresa-may-britain.html" TargetMode="External" /><Relationship Id="rId135" Type="http://schemas.openxmlformats.org/officeDocument/2006/relationships/hyperlink" Target="http://www.nytimes.com/2016/04/19/world/europe/europe-integration-timeline.html" TargetMode="External" /><Relationship Id="rId136" Type="http://schemas.openxmlformats.org/officeDocument/2006/relationships/header" Target="header37.xml" /><Relationship Id="rId137" Type="http://schemas.openxmlformats.org/officeDocument/2006/relationships/header" Target="header38.xml" /><Relationship Id="rId138" Type="http://schemas.openxmlformats.org/officeDocument/2006/relationships/footer" Target="footer37.xml" /><Relationship Id="rId139" Type="http://schemas.openxmlformats.org/officeDocument/2006/relationships/footer" Target="footer38.xml" /><Relationship Id="rId14" Type="http://schemas.openxmlformats.org/officeDocument/2006/relationships/hyperlink" Target="https://advance.lexis.com/api/folder/item/212abab6-6ade-4633-bcae-ebbcfd228d4d" TargetMode="External" /><Relationship Id="rId140" Type="http://schemas.openxmlformats.org/officeDocument/2006/relationships/header" Target="header39.xml" /><Relationship Id="rId141" Type="http://schemas.openxmlformats.org/officeDocument/2006/relationships/footer" Target="footer39.xml" /><Relationship Id="rId142" Type="http://schemas.openxmlformats.org/officeDocument/2006/relationships/hyperlink" Target="https://advance.lexis.com/api/document?collection=news&amp;id=urn:contentItem:5MTN-T3P1-JBG3-62V3-00000-00&amp;context=" TargetMode="External" /><Relationship Id="rId143" Type="http://schemas.openxmlformats.org/officeDocument/2006/relationships/hyperlink" Target="http://www.nytimes.com/topic/destination/great-britain?8qa" TargetMode="External" /><Relationship Id="rId144" Type="http://schemas.openxmlformats.org/officeDocument/2006/relationships/hyperlink" Target="http://www.nytimes.com/topic/organization/european-union?8qa" TargetMode="External" /><Relationship Id="rId145" Type="http://schemas.openxmlformats.org/officeDocument/2006/relationships/hyperlink" Target="http://www.nytimes.com/2016/09/15/world/europe/theresa-may-britain-brexit.html" TargetMode="External" /><Relationship Id="rId146" Type="http://schemas.openxmlformats.org/officeDocument/2006/relationships/hyperlink" Target="http://www.lisbon-treaty.org/wcm/the-lisbon-treaty/treaty-on-European-union-and-comments/title-6-final-provisions/137-article-50.html" TargetMode="External" /><Relationship Id="rId147" Type="http://schemas.openxmlformats.org/officeDocument/2006/relationships/hyperlink" Target="https://www.thesun.co.uk/news/1889723/boris-johnson-joins-forces-with-liam-foxand-declares-support-for-hard-brexit-which-will-liberate-britain-to-champion-free-trade/" TargetMode="External" /><Relationship Id="rId148" Type="http://schemas.openxmlformats.org/officeDocument/2006/relationships/hyperlink" Target="https://www.theguardian.com/business/2016/sep/30/nissan-hard-brexit-compensation-new-uk-investment-tariffs" TargetMode="External" /><Relationship Id="rId149" Type="http://schemas.openxmlformats.org/officeDocument/2006/relationships/hyperlink" Target="http://www.nytimes.com/2016/09/26/sports/golf/ryder-cup-brexit-europe.html" TargetMode="External" /><Relationship Id="rId15" Type="http://schemas.openxmlformats.org/officeDocument/2006/relationships/hyperlink" Target="https://advance.lexis.com/api/folder/item/e23f7a96-bf4d-44fc-9047-7b8dde9dc7b2" TargetMode="External" /><Relationship Id="rId150" Type="http://schemas.openxmlformats.org/officeDocument/2006/relationships/hyperlink" Target="http://www.nytimes.com/2016/09/16/business/international/bank-of-england-brexit-carney.html" TargetMode="External" /><Relationship Id="rId151" Type="http://schemas.openxmlformats.org/officeDocument/2006/relationships/numbering" Target="numbering.xml" /><Relationship Id="rId152" Type="http://schemas.openxmlformats.org/officeDocument/2006/relationships/styles" Target="styles.xml" /><Relationship Id="rId16" Type="http://schemas.openxmlformats.org/officeDocument/2006/relationships/hyperlink" Target="https://advance.lexis.com/api/folder/item/8607aad6-1b90-44b9-83eb-4282c8c0aa40" TargetMode="External" /><Relationship Id="rId17" Type="http://schemas.openxmlformats.org/officeDocument/2006/relationships/header" Target="header1.xml" /><Relationship Id="rId18" Type="http://schemas.openxmlformats.org/officeDocument/2006/relationships/header" Target="header2.xml"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footer" Target="footer2.xml" /><Relationship Id="rId21" Type="http://schemas.openxmlformats.org/officeDocument/2006/relationships/header" Target="header3.xml" /><Relationship Id="rId22" Type="http://schemas.openxmlformats.org/officeDocument/2006/relationships/footer" Target="footer3.xml" /><Relationship Id="rId23" Type="http://schemas.openxmlformats.org/officeDocument/2006/relationships/header" Target="header4.xml" /><Relationship Id="rId24" Type="http://schemas.openxmlformats.org/officeDocument/2006/relationships/header" Target="header5.xml" /><Relationship Id="rId25" Type="http://schemas.openxmlformats.org/officeDocument/2006/relationships/footer" Target="footer4.xml" /><Relationship Id="rId26" Type="http://schemas.openxmlformats.org/officeDocument/2006/relationships/footer" Target="footer5.xml" /><Relationship Id="rId27" Type="http://schemas.openxmlformats.org/officeDocument/2006/relationships/header" Target="header6.xml" /><Relationship Id="rId28" Type="http://schemas.openxmlformats.org/officeDocument/2006/relationships/footer" Target="footer6.xml" /><Relationship Id="rId29" Type="http://schemas.openxmlformats.org/officeDocument/2006/relationships/hyperlink" Target="https://advance.lexis.com/api/document?collection=news&amp;id=urn:contentItem:5HYX-5661-JBG3-64X8-00000-00&amp;context=" TargetMode="External" /><Relationship Id="rId3" Type="http://schemas.openxmlformats.org/officeDocument/2006/relationships/fontTable" Target="fontTable.xml" /><Relationship Id="rId30" Type="http://schemas.openxmlformats.org/officeDocument/2006/relationships/hyperlink" Target="http://www.nytimes.com/2016/01/30/world/europe/david-cameron-renews-push-to-reach-eu-membership-deal.html" TargetMode="External" /><Relationship Id="rId31" Type="http://schemas.openxmlformats.org/officeDocument/2006/relationships/header" Target="header7.xml" /><Relationship Id="rId32" Type="http://schemas.openxmlformats.org/officeDocument/2006/relationships/header" Target="header8.xml" /><Relationship Id="rId33" Type="http://schemas.openxmlformats.org/officeDocument/2006/relationships/footer" Target="footer7.xml" /><Relationship Id="rId34" Type="http://schemas.openxmlformats.org/officeDocument/2006/relationships/footer" Target="footer8.xml" /><Relationship Id="rId35" Type="http://schemas.openxmlformats.org/officeDocument/2006/relationships/header" Target="header9.xml" /><Relationship Id="rId36" Type="http://schemas.openxmlformats.org/officeDocument/2006/relationships/footer" Target="footer9.xml" /><Relationship Id="rId37" Type="http://schemas.openxmlformats.org/officeDocument/2006/relationships/hyperlink" Target="https://advance.lexis.com/api/document?collection=news&amp;id=urn:contentItem:5J51-GMW1-DXY4-X02J-00000-00&amp;context=" TargetMode="External" /><Relationship Id="rId38" Type="http://schemas.openxmlformats.org/officeDocument/2006/relationships/hyperlink" Target="http://www.nytimes.com/2016/02/23/opinion/camerons-referendum-gamble.html" TargetMode="External" /><Relationship Id="rId39" Type="http://schemas.openxmlformats.org/officeDocument/2006/relationships/header" Target="header10.xml" /><Relationship Id="rId4" Type="http://schemas.openxmlformats.org/officeDocument/2006/relationships/image" Target="media/image1.png" /><Relationship Id="rId40" Type="http://schemas.openxmlformats.org/officeDocument/2006/relationships/header" Target="header11.xml" /><Relationship Id="rId41" Type="http://schemas.openxmlformats.org/officeDocument/2006/relationships/footer" Target="footer10.xml" /><Relationship Id="rId42" Type="http://schemas.openxmlformats.org/officeDocument/2006/relationships/footer" Target="footer11.xml" /><Relationship Id="rId43" Type="http://schemas.openxmlformats.org/officeDocument/2006/relationships/header" Target="header12.xml" /><Relationship Id="rId44" Type="http://schemas.openxmlformats.org/officeDocument/2006/relationships/footer" Target="footer12.xml" /><Relationship Id="rId45" Type="http://schemas.openxmlformats.org/officeDocument/2006/relationships/hyperlink" Target="https://advance.lexis.com/api/document?collection=news&amp;id=urn:contentItem:5JRF-2KV1-DXY4-X173-00000-00&amp;context=" TargetMode="External" /><Relationship Id="rId46" Type="http://schemas.openxmlformats.org/officeDocument/2006/relationships/hyperlink" Target="http://www.nytimes.com/2016/05/10/world/europe/david-cameron-brexit.html" TargetMode="External" /><Relationship Id="rId47" Type="http://schemas.openxmlformats.org/officeDocument/2006/relationships/header" Target="header13.xml" /><Relationship Id="rId48" Type="http://schemas.openxmlformats.org/officeDocument/2006/relationships/header" Target="header14.xml" /><Relationship Id="rId49" Type="http://schemas.openxmlformats.org/officeDocument/2006/relationships/footer" Target="footer13.xml" /><Relationship Id="rId5" Type="http://schemas.openxmlformats.org/officeDocument/2006/relationships/hyperlink" Target="https://advance.lexis.com/api/folder/item/3277b2af-31f2-4bde-91b5-a45133a47e7c" TargetMode="External" /><Relationship Id="rId50" Type="http://schemas.openxmlformats.org/officeDocument/2006/relationships/footer" Target="footer14.xml" /><Relationship Id="rId51" Type="http://schemas.openxmlformats.org/officeDocument/2006/relationships/header" Target="header15.xml" /><Relationship Id="rId52" Type="http://schemas.openxmlformats.org/officeDocument/2006/relationships/footer" Target="footer15.xml" /><Relationship Id="rId53" Type="http://schemas.openxmlformats.org/officeDocument/2006/relationships/hyperlink" Target="https://advance.lexis.com/api/document?collection=news&amp;id=urn:contentItem:5JT4-V441-JBG3-61SG-00000-00&amp;context=" TargetMode="External" /><Relationship Id="rId54" Type="http://schemas.openxmlformats.org/officeDocument/2006/relationships/hyperlink" Target="http://www.nytimes.com/2016/05/18/world/europe/brexit-vote-youth.html" TargetMode="External" /><Relationship Id="rId55" Type="http://schemas.openxmlformats.org/officeDocument/2006/relationships/header" Target="header16.xml" /><Relationship Id="rId56" Type="http://schemas.openxmlformats.org/officeDocument/2006/relationships/header" Target="header17.xml" /><Relationship Id="rId57" Type="http://schemas.openxmlformats.org/officeDocument/2006/relationships/footer" Target="footer16.xml" /><Relationship Id="rId58" Type="http://schemas.openxmlformats.org/officeDocument/2006/relationships/footer" Target="footer17.xml" /><Relationship Id="rId59" Type="http://schemas.openxmlformats.org/officeDocument/2006/relationships/header" Target="header18.xml" /><Relationship Id="rId6" Type="http://schemas.openxmlformats.org/officeDocument/2006/relationships/hyperlink" Target="https://advance.lexis.com/api/folder/item/a8c65d50-04a5-459a-b636-c94222e26d18" TargetMode="External" /><Relationship Id="rId60" Type="http://schemas.openxmlformats.org/officeDocument/2006/relationships/footer" Target="footer18.xml" /><Relationship Id="rId61" Type="http://schemas.openxmlformats.org/officeDocument/2006/relationships/hyperlink" Target="https://advance.lexis.com/api/document?collection=news&amp;id=urn:contentItem:5JVD-NX71-JBG3-6455-00000-00&amp;context=" TargetMode="External" /><Relationship Id="rId62" Type="http://schemas.openxmlformats.org/officeDocument/2006/relationships/hyperlink" Target="http://www.nytimes.com/2016/05/24/world/europe/britain-brexit-economy-cameron.html" TargetMode="External" /><Relationship Id="rId63" Type="http://schemas.openxmlformats.org/officeDocument/2006/relationships/header" Target="header19.xml" /><Relationship Id="rId64" Type="http://schemas.openxmlformats.org/officeDocument/2006/relationships/header" Target="header20.xml" /><Relationship Id="rId65" Type="http://schemas.openxmlformats.org/officeDocument/2006/relationships/footer" Target="footer19.xml" /><Relationship Id="rId66" Type="http://schemas.openxmlformats.org/officeDocument/2006/relationships/footer" Target="footer20.xml" /><Relationship Id="rId67" Type="http://schemas.openxmlformats.org/officeDocument/2006/relationships/header" Target="header21.xml" /><Relationship Id="rId68" Type="http://schemas.openxmlformats.org/officeDocument/2006/relationships/footer" Target="footer21.xml" /><Relationship Id="rId69" Type="http://schemas.openxmlformats.org/officeDocument/2006/relationships/hyperlink" Target="https://advance.lexis.com/api/document?collection=news&amp;id=urn:contentItem:5MM3-VW41-DXY4-X0NT-00000-00&amp;context=" TargetMode="External" /><Relationship Id="rId7" Type="http://schemas.openxmlformats.org/officeDocument/2006/relationships/hyperlink" Target="https://advance.lexis.com/api/folder/item/fabfee46-c25b-45b8-aea6-15407eab5e9d" TargetMode="External" /><Relationship Id="rId70" Type="http://schemas.openxmlformats.org/officeDocument/2006/relationships/hyperlink" Target="http://topics.nytimes.com/top/news/international/countriesandterritories/unitedkingdom/index.html?inline=nyt-geo" TargetMode="External" /><Relationship Id="rId71" Type="http://schemas.openxmlformats.org/officeDocument/2006/relationships/hyperlink" Target="http://www.nytimes.com/2016/07/06/world/europe/theresa-may.html" TargetMode="External" /><Relationship Id="rId72" Type="http://schemas.openxmlformats.org/officeDocument/2006/relationships/hyperlink" Target="http://www.nytimes.com/2013/04/09/world/europe/former-prime-minister-margaret-thatcher-of-britain-has-died.html" TargetMode="External" /><Relationship Id="rId73" Type="http://schemas.openxmlformats.org/officeDocument/2006/relationships/hyperlink" Target="http://www.nytimes.com/2016/06/21/world/europe/brexit-britain-eu-explained.html" TargetMode="External" /><Relationship Id="rId74" Type="http://schemas.openxmlformats.org/officeDocument/2006/relationships/hyperlink" Target="http://topics.nytimes.com/top/reference/timestopics/organizations/e/european_union/index.html?inline=nyt-org" TargetMode="External" /><Relationship Id="rId75" Type="http://schemas.openxmlformats.org/officeDocument/2006/relationships/hyperlink" Target="http://www.nytimes.com/2016/07/02/world/europe/brexit-michael-gove-conservative-party-britain.html" TargetMode="External" /><Relationship Id="rId76" Type="http://schemas.openxmlformats.org/officeDocument/2006/relationships/hyperlink" Target="http://www.nytimes.com/2016/07/01/world/europe/boris-johnson-brexit-conservatives.html" TargetMode="External" /><Relationship Id="rId77" Type="http://schemas.openxmlformats.org/officeDocument/2006/relationships/hyperlink" Target="https://twitter.com/TheresaMay2016/status/751086908588101632" TargetMode="External" /><Relationship Id="rId78" Type="http://schemas.openxmlformats.org/officeDocument/2006/relationships/hyperlink" Target="https://www.theguardian.com/commentisfree/2016/jul/06/brexit-britain-property-bubble" TargetMode="External" /><Relationship Id="rId79" Type="http://schemas.openxmlformats.org/officeDocument/2006/relationships/hyperlink" Target="http://www.nytimes.com/2016/07/08/world/europe/britain-brexit-elite-politics.html" TargetMode="External" /><Relationship Id="rId8" Type="http://schemas.openxmlformats.org/officeDocument/2006/relationships/hyperlink" Target="https://advance.lexis.com/api/folder/item/a005cffc-b4ed-4458-8982-6ddb1a7f3725" TargetMode="External" /><Relationship Id="rId80" Type="http://schemas.openxmlformats.org/officeDocument/2006/relationships/hyperlink" Target="http://www.nytimes.com/2016/07/08/world/europe/tony-blair-chilcot-report-iraq.html" TargetMode="External" /><Relationship Id="rId81" Type="http://schemas.openxmlformats.org/officeDocument/2006/relationships/hyperlink" Target="http://www.nytimes.com/2016/07/01/world/europe/conservative-party-candidates.html" TargetMode="External" /><Relationship Id="rId82" Type="http://schemas.openxmlformats.org/officeDocument/2006/relationships/hyperlink" Target="http://www.nytimes.com/2016/07/08/world/europe/brexit-briefing-may-gove-leadsom.html" TargetMode="External" /><Relationship Id="rId83" Type="http://schemas.openxmlformats.org/officeDocument/2006/relationships/header" Target="header22.xml" /><Relationship Id="rId84" Type="http://schemas.openxmlformats.org/officeDocument/2006/relationships/header" Target="header23.xml" /><Relationship Id="rId85" Type="http://schemas.openxmlformats.org/officeDocument/2006/relationships/footer" Target="footer22.xml" /><Relationship Id="rId86" Type="http://schemas.openxmlformats.org/officeDocument/2006/relationships/footer" Target="footer23.xml" /><Relationship Id="rId87" Type="http://schemas.openxmlformats.org/officeDocument/2006/relationships/header" Target="header24.xml" /><Relationship Id="rId88" Type="http://schemas.openxmlformats.org/officeDocument/2006/relationships/footer" Target="footer24.xml" /><Relationship Id="rId89" Type="http://schemas.openxmlformats.org/officeDocument/2006/relationships/hyperlink" Target="https://advance.lexis.com/api/document?collection=news&amp;id=urn:contentItem:5K5T-D9D1-DXY4-X1F4-00000-00&amp;context=" TargetMode="External" /><Relationship Id="rId9" Type="http://schemas.openxmlformats.org/officeDocument/2006/relationships/hyperlink" Target="https://advance.lexis.com/api/folder/item/b812b37d-aecd-4fb3-8c42-a3d713c0c646" TargetMode="External" /><Relationship Id="rId90" Type="http://schemas.openxmlformats.org/officeDocument/2006/relationships/hyperlink" Target="http://www.nytimes.com/2016/07/07/opinion/frexit-dexit-auxit-no-way-britain-is-special.html" TargetMode="External" /><Relationship Id="rId91" Type="http://schemas.openxmlformats.org/officeDocument/2006/relationships/header" Target="header25.xml" /><Relationship Id="rId92" Type="http://schemas.openxmlformats.org/officeDocument/2006/relationships/header" Target="header26.xml" /><Relationship Id="rId93" Type="http://schemas.openxmlformats.org/officeDocument/2006/relationships/footer" Target="footer25.xml" /><Relationship Id="rId94" Type="http://schemas.openxmlformats.org/officeDocument/2006/relationships/footer" Target="footer26.xml" /><Relationship Id="rId95" Type="http://schemas.openxmlformats.org/officeDocument/2006/relationships/header" Target="header27.xml" /><Relationship Id="rId96" Type="http://schemas.openxmlformats.org/officeDocument/2006/relationships/footer" Target="footer27.xml" /><Relationship Id="rId97" Type="http://schemas.openxmlformats.org/officeDocument/2006/relationships/hyperlink" Target="https://advance.lexis.com/api/document?collection=news&amp;id=urn:contentItem:5K73-6FG1-DXY4-X1W1-00000-00&amp;context=" TargetMode="External" /><Relationship Id="rId98" Type="http://schemas.openxmlformats.org/officeDocument/2006/relationships/hyperlink" Target="http://www.nytimes.com/2016/07/13/world/europe/britain-downing-street-cameron-larry.html" TargetMode="External" /><Relationship Id="rId99" Type="http://schemas.openxmlformats.org/officeDocument/2006/relationships/header" Target="header28.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‘Brexit’ Talks Will Start by End of March, Theresa May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89934654</vt:lpwstr>
  </property>
  <property fmtid="{D5CDD505-2E9C-101B-9397-08002B2CF9AE}" pid="3" name="LADocCount">
    <vt:i4>13</vt:i4>
  </property>
  <property fmtid="{D5CDD505-2E9C-101B-9397-08002B2CF9AE}" pid="4" name="UserPermID">
    <vt:lpwstr>urn:user:PA184812347</vt:lpwstr>
  </property>
</Properties>
</file>